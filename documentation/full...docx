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4DD"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DESIGN AND IMPLEMENTATION OF A POUTRY MANAGEMENT SYSTEM</w:t>
      </w: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FATIMA HUSSAIN HUSSAIN</w:t>
      </w: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 PROJECT SUBMITTED TO THE DEPARTMENT OF COMPUTER SCIENCE, FEDERAL UNIVERSITY DUTSE IN PARTIAL FULFILMENT OF THE REQUIREMENTS FOR THE AWARD OF THE DEGREE OF BACHELOR OF SCIENCE (B.Sc. Hons.) IN COMPUTER SCIENCE.</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6F04DD"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lastRenderedPageBreak/>
        <w:t>DESIGN AND IMPLEMENTATION OF A POUTRY MANAGEMENT SYSTEM</w:t>
      </w: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FATIMA HUSSAIN HUSSAIN</w:t>
      </w: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6F04DD" w:rsidRPr="00F719C8" w:rsidRDefault="006F04DD" w:rsidP="006F04DD">
      <w:pPr>
        <w:jc w:val="center"/>
        <w:rPr>
          <w:rFonts w:ascii="Times New Roman" w:hAnsi="Times New Roman" w:cs="Times New Roman"/>
          <w:color w:val="000000" w:themeColor="text1"/>
          <w:sz w:val="24"/>
          <w:szCs w:val="24"/>
        </w:rPr>
      </w:pPr>
    </w:p>
    <w:p w:rsidR="004B6188" w:rsidRPr="00F719C8" w:rsidRDefault="006F04DD" w:rsidP="006F04DD">
      <w:pPr>
        <w:jc w:val="cente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 PROJECT SUBMITTED TO THE DEPARTMENT OF COMPUTER SCIENCE, FEDERAL UNIVERSITY DUTSE IN PARTIAL FULFILMENT OF THE REQUIREMENTS FOR THE AWARD OF THE DEGREE OF BACHELOR OF SCIENCE (B.Sc. Hons.) IN COMPUTER SCIENCE.</w:t>
      </w:r>
    </w:p>
    <w:p w:rsidR="00A672CE" w:rsidRPr="00F719C8" w:rsidRDefault="00A672CE" w:rsidP="006F04DD">
      <w:pPr>
        <w:jc w:val="center"/>
        <w:rPr>
          <w:rFonts w:ascii="Times New Roman" w:hAnsi="Times New Roman" w:cs="Times New Roman"/>
          <w:color w:val="000000" w:themeColor="text1"/>
          <w:sz w:val="24"/>
          <w:szCs w:val="24"/>
        </w:rPr>
      </w:pPr>
    </w:p>
    <w:p w:rsidR="00A672CE" w:rsidRPr="00F719C8" w:rsidRDefault="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A672CE" w:rsidRPr="00F719C8" w:rsidRDefault="00A672CE">
      <w:pPr>
        <w:rPr>
          <w:rFonts w:ascii="Times New Roman" w:hAnsi="Times New Roman" w:cs="Times New Roman"/>
          <w:color w:val="000000" w:themeColor="text1"/>
          <w:sz w:val="24"/>
          <w:szCs w:val="24"/>
        </w:rPr>
      </w:pPr>
    </w:p>
    <w:p w:rsidR="00A672CE" w:rsidRPr="00F719C8" w:rsidRDefault="00A672CE" w:rsidP="00095467">
      <w:pPr>
        <w:pStyle w:val="Heading1"/>
        <w:jc w:val="center"/>
        <w:rPr>
          <w:rFonts w:ascii="Times New Roman" w:hAnsi="Times New Roman" w:cs="Times New Roman"/>
          <w:color w:val="000000" w:themeColor="text1"/>
          <w:sz w:val="24"/>
          <w:szCs w:val="24"/>
        </w:rPr>
      </w:pPr>
      <w:bookmarkStart w:id="0" w:name="_Toc22317444"/>
      <w:r w:rsidRPr="00F719C8">
        <w:rPr>
          <w:rFonts w:ascii="Times New Roman" w:hAnsi="Times New Roman" w:cs="Times New Roman"/>
          <w:color w:val="000000" w:themeColor="text1"/>
          <w:sz w:val="24"/>
          <w:szCs w:val="24"/>
        </w:rPr>
        <w:t>CERTIFICATION</w:t>
      </w:r>
      <w:bookmarkEnd w:id="0"/>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project entitled “Design and implementation of a poultry management system” by Fatima Hussain Hussain with registration FSC/CSC/14/0024 meets the requirements governing the award of the degree of Bachelor of Science in Computer Science and is approved for its contribution to knowledge and literary representation</w:t>
      </w:r>
    </w:p>
    <w:p w:rsidR="00A672CE" w:rsidRPr="00F719C8" w:rsidRDefault="00A672CE" w:rsidP="00A672CE">
      <w:pPr>
        <w:rPr>
          <w:rFonts w:ascii="Times New Roman" w:hAnsi="Times New Roman" w:cs="Times New Roman"/>
          <w:color w:val="000000" w:themeColor="text1"/>
          <w:sz w:val="24"/>
          <w:szCs w:val="24"/>
        </w:rPr>
      </w:pP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Abdulazeez Yusuf</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Date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Supervisor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p>
    <w:p w:rsidR="00A672CE" w:rsidRPr="00F719C8" w:rsidRDefault="00A672CE" w:rsidP="00A672CE">
      <w:pPr>
        <w:rPr>
          <w:rFonts w:ascii="Times New Roman" w:hAnsi="Times New Roman" w:cs="Times New Roman"/>
          <w:color w:val="000000" w:themeColor="text1"/>
          <w:sz w:val="24"/>
          <w:szCs w:val="24"/>
        </w:rPr>
      </w:pP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Dr. Zaharadden Sufyan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w:t>
      </w:r>
      <w:r w:rsidRPr="00F719C8">
        <w:rPr>
          <w:rFonts w:ascii="Times New Roman" w:hAnsi="Times New Roman" w:cs="Times New Roman"/>
          <w:color w:val="000000" w:themeColor="text1"/>
          <w:sz w:val="24"/>
          <w:szCs w:val="24"/>
        </w:rPr>
        <w:tab/>
        <w:t xml:space="preserve">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Date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Head of Department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p>
    <w:p w:rsidR="00A672CE" w:rsidRPr="00F719C8" w:rsidRDefault="00A672CE" w:rsidP="00A672CE">
      <w:pPr>
        <w:rPr>
          <w:rFonts w:ascii="Times New Roman" w:hAnsi="Times New Roman" w:cs="Times New Roman"/>
          <w:color w:val="000000" w:themeColor="text1"/>
          <w:sz w:val="24"/>
          <w:szCs w:val="24"/>
        </w:rPr>
      </w:pP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(Name of the External Examiner)       </w:t>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r>
      <w:r w:rsidRPr="00F719C8">
        <w:rPr>
          <w:rFonts w:ascii="Times New Roman" w:hAnsi="Times New Roman" w:cs="Times New Roman"/>
          <w:color w:val="000000" w:themeColor="text1"/>
          <w:sz w:val="24"/>
          <w:szCs w:val="24"/>
        </w:rPr>
        <w:tab/>
        <w:t xml:space="preserve"> Date     </w:t>
      </w:r>
      <w:r w:rsidRPr="00F719C8">
        <w:rPr>
          <w:rFonts w:ascii="Times New Roman" w:hAnsi="Times New Roman" w:cs="Times New Roman"/>
          <w:color w:val="000000" w:themeColor="text1"/>
          <w:sz w:val="24"/>
          <w:szCs w:val="24"/>
        </w:rPr>
        <w:tab/>
        <w:t xml:space="preserve">            External Examiner </w:t>
      </w:r>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A672CE" w:rsidRPr="00F719C8" w:rsidRDefault="00A672CE" w:rsidP="00095467">
      <w:pPr>
        <w:pStyle w:val="Heading1"/>
        <w:jc w:val="center"/>
        <w:rPr>
          <w:rFonts w:ascii="Times New Roman" w:hAnsi="Times New Roman" w:cs="Times New Roman"/>
          <w:color w:val="000000" w:themeColor="text1"/>
          <w:sz w:val="24"/>
          <w:szCs w:val="24"/>
        </w:rPr>
      </w:pPr>
      <w:bookmarkStart w:id="1" w:name="_Toc22317445"/>
      <w:r w:rsidRPr="00F719C8">
        <w:rPr>
          <w:rFonts w:ascii="Times New Roman" w:hAnsi="Times New Roman" w:cs="Times New Roman"/>
          <w:color w:val="000000" w:themeColor="text1"/>
          <w:sz w:val="24"/>
          <w:szCs w:val="24"/>
        </w:rPr>
        <w:lastRenderedPageBreak/>
        <w:t>DEDICATION</w:t>
      </w:r>
      <w:bookmarkEnd w:id="1"/>
    </w:p>
    <w:p w:rsidR="00A672CE" w:rsidRPr="00F719C8" w:rsidRDefault="00A672CE" w:rsidP="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To my parents for their support, guidance and sacrifice</w:t>
      </w:r>
    </w:p>
    <w:p w:rsidR="00A672CE" w:rsidRPr="00F719C8" w:rsidRDefault="00A672CE">
      <w:pPr>
        <w:rPr>
          <w:rFonts w:ascii="Times New Roman" w:hAnsi="Times New Roman" w:cs="Times New Roman"/>
          <w:b/>
          <w:color w:val="000000" w:themeColor="text1"/>
          <w:sz w:val="24"/>
          <w:szCs w:val="24"/>
        </w:rPr>
      </w:pPr>
      <w:r w:rsidRPr="00F719C8">
        <w:rPr>
          <w:rFonts w:ascii="Times New Roman" w:hAnsi="Times New Roman" w:cs="Times New Roman"/>
          <w:b/>
          <w:color w:val="000000" w:themeColor="text1"/>
          <w:sz w:val="24"/>
          <w:szCs w:val="24"/>
        </w:rPr>
        <w:br w:type="page"/>
      </w:r>
    </w:p>
    <w:p w:rsidR="00A672CE" w:rsidRPr="00F719C8" w:rsidRDefault="00A672CE" w:rsidP="00095467">
      <w:pPr>
        <w:pStyle w:val="Heading1"/>
        <w:jc w:val="center"/>
        <w:rPr>
          <w:rFonts w:ascii="Times New Roman" w:hAnsi="Times New Roman" w:cs="Times New Roman"/>
          <w:color w:val="000000" w:themeColor="text1"/>
          <w:sz w:val="24"/>
          <w:szCs w:val="24"/>
        </w:rPr>
      </w:pPr>
      <w:bookmarkStart w:id="2" w:name="_Toc22317446"/>
      <w:r w:rsidRPr="00F719C8">
        <w:rPr>
          <w:rFonts w:ascii="Times New Roman" w:hAnsi="Times New Roman" w:cs="Times New Roman"/>
          <w:color w:val="000000" w:themeColor="text1"/>
          <w:sz w:val="24"/>
          <w:szCs w:val="24"/>
        </w:rPr>
        <w:lastRenderedPageBreak/>
        <w:t>ACKNOWLEDGEMENTS</w:t>
      </w:r>
      <w:bookmarkEnd w:id="2"/>
    </w:p>
    <w:p w:rsidR="00A672CE" w:rsidRPr="00F719C8" w:rsidRDefault="00A672CE" w:rsidP="00A672CE">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First of all I would like to thank Allah the Almighty for having given me strength and enabled me to do research and write this research work in sound mind and good health</w:t>
      </w:r>
    </w:p>
    <w:p w:rsidR="00A672CE" w:rsidRPr="00F719C8" w:rsidRDefault="00A672CE" w:rsidP="00A672CE">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Secondly I thank my members for their endless love, care, prayers and encouragement with full of moral support.</w:t>
      </w:r>
    </w:p>
    <w:p w:rsidR="00A672CE" w:rsidRPr="00F719C8" w:rsidRDefault="00A672CE" w:rsidP="00A672CE">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Thirdly special thanks goes to my Project Supervisor Malam Abdulazeez Yusuf for his ideas, guidance and support with full of wide experience and endless dedication to see that I finish my BSc project.</w:t>
      </w:r>
    </w:p>
    <w:p w:rsidR="00A672CE" w:rsidRPr="00F719C8" w:rsidRDefault="00A672CE" w:rsidP="00A672CE">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I will finally like to thank all the lecturers, staffs and Students of department of computer science for the effort they made in my undergraduate study. </w:t>
      </w:r>
    </w:p>
    <w:p w:rsidR="00A672CE" w:rsidRPr="00F719C8" w:rsidRDefault="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A672CE" w:rsidRPr="00F719C8" w:rsidRDefault="00A672CE" w:rsidP="00095467">
      <w:pPr>
        <w:pStyle w:val="Heading1"/>
        <w:jc w:val="center"/>
        <w:rPr>
          <w:rFonts w:ascii="Times New Roman" w:hAnsi="Times New Roman" w:cs="Times New Roman"/>
          <w:color w:val="000000" w:themeColor="text1"/>
          <w:sz w:val="24"/>
          <w:szCs w:val="24"/>
        </w:rPr>
      </w:pPr>
      <w:bookmarkStart w:id="3" w:name="_Toc22317447"/>
      <w:r w:rsidRPr="00F719C8">
        <w:rPr>
          <w:rFonts w:ascii="Times New Roman" w:hAnsi="Times New Roman" w:cs="Times New Roman"/>
          <w:color w:val="000000" w:themeColor="text1"/>
          <w:sz w:val="24"/>
          <w:szCs w:val="24"/>
        </w:rPr>
        <w:lastRenderedPageBreak/>
        <w:t>TABLE OF CONTENT</w:t>
      </w:r>
      <w:bookmarkEnd w:id="3"/>
    </w:p>
    <w:sdt>
      <w:sdtPr>
        <w:rPr>
          <w:rFonts w:ascii="Times New Roman" w:hAnsi="Times New Roman" w:cs="Times New Roman"/>
          <w:color w:val="000000" w:themeColor="text1"/>
          <w:sz w:val="24"/>
          <w:szCs w:val="24"/>
        </w:rPr>
        <w:id w:val="338315969"/>
        <w:docPartObj>
          <w:docPartGallery w:val="Table of Contents"/>
          <w:docPartUnique/>
        </w:docPartObj>
      </w:sdtPr>
      <w:sdtEndPr>
        <w:rPr>
          <w:rFonts w:eastAsiaTheme="minorEastAsia"/>
          <w:b w:val="0"/>
          <w:bCs w:val="0"/>
        </w:rPr>
      </w:sdtEndPr>
      <w:sdtContent>
        <w:p w:rsidR="00F719C8" w:rsidRPr="00F719C8" w:rsidRDefault="00F719C8">
          <w:pPr>
            <w:pStyle w:val="TOCHeading"/>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Contents</w:t>
          </w:r>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r w:rsidRPr="00F719C8">
            <w:rPr>
              <w:rFonts w:ascii="Times New Roman" w:hAnsi="Times New Roman" w:cs="Times New Roman"/>
              <w:color w:val="000000" w:themeColor="text1"/>
              <w:sz w:val="24"/>
              <w:szCs w:val="24"/>
            </w:rPr>
            <w:fldChar w:fldCharType="begin"/>
          </w:r>
          <w:r w:rsidRPr="00F719C8">
            <w:rPr>
              <w:rFonts w:ascii="Times New Roman" w:hAnsi="Times New Roman" w:cs="Times New Roman"/>
              <w:color w:val="000000" w:themeColor="text1"/>
              <w:sz w:val="24"/>
              <w:szCs w:val="24"/>
            </w:rPr>
            <w:instrText xml:space="preserve"> TOC \o "1-3" \h \z \u </w:instrText>
          </w:r>
          <w:r w:rsidRPr="00F719C8">
            <w:rPr>
              <w:rFonts w:ascii="Times New Roman" w:hAnsi="Times New Roman" w:cs="Times New Roman"/>
              <w:color w:val="000000" w:themeColor="text1"/>
              <w:sz w:val="24"/>
              <w:szCs w:val="24"/>
            </w:rPr>
            <w:fldChar w:fldCharType="separate"/>
          </w:r>
          <w:hyperlink w:anchor="_Toc22317444" w:history="1">
            <w:r w:rsidRPr="00F719C8">
              <w:rPr>
                <w:rStyle w:val="Hyperlink"/>
                <w:rFonts w:ascii="Times New Roman" w:hAnsi="Times New Roman" w:cs="Times New Roman"/>
                <w:noProof/>
                <w:color w:val="000000" w:themeColor="text1"/>
                <w:sz w:val="24"/>
                <w:szCs w:val="24"/>
              </w:rPr>
              <w:t>CERTIFICATION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iii</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45" w:history="1">
            <w:r w:rsidRPr="00F719C8">
              <w:rPr>
                <w:rStyle w:val="Hyperlink"/>
                <w:rFonts w:ascii="Times New Roman" w:hAnsi="Times New Roman" w:cs="Times New Roman"/>
                <w:noProof/>
                <w:color w:val="000000" w:themeColor="text1"/>
                <w:sz w:val="24"/>
                <w:szCs w:val="24"/>
              </w:rPr>
              <w:t>DEDICATION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iv</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46" w:history="1">
            <w:r w:rsidRPr="00F719C8">
              <w:rPr>
                <w:rStyle w:val="Hyperlink"/>
                <w:rFonts w:ascii="Times New Roman" w:hAnsi="Times New Roman" w:cs="Times New Roman"/>
                <w:noProof/>
                <w:color w:val="000000" w:themeColor="text1"/>
                <w:sz w:val="24"/>
                <w:szCs w:val="24"/>
              </w:rPr>
              <w:t>ACKNOWLEDGEMENTS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v</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47" w:history="1">
            <w:r w:rsidRPr="00F719C8">
              <w:rPr>
                <w:rStyle w:val="Hyperlink"/>
                <w:rFonts w:ascii="Times New Roman" w:hAnsi="Times New Roman" w:cs="Times New Roman"/>
                <w:noProof/>
                <w:color w:val="000000" w:themeColor="text1"/>
                <w:sz w:val="24"/>
                <w:szCs w:val="24"/>
              </w:rPr>
              <w:t>TABLE OF CONTENT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vi</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48" w:history="1">
            <w:r w:rsidRPr="00F719C8">
              <w:rPr>
                <w:rStyle w:val="Hyperlink"/>
                <w:rFonts w:ascii="Times New Roman" w:hAnsi="Times New Roman" w:cs="Times New Roman"/>
                <w:noProof/>
                <w:color w:val="000000" w:themeColor="text1"/>
                <w:sz w:val="24"/>
                <w:szCs w:val="24"/>
              </w:rPr>
              <w:t>ABSTRACT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vii</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49" w:history="1">
            <w:r w:rsidRPr="00F719C8">
              <w:rPr>
                <w:rStyle w:val="Hyperlink"/>
                <w:rFonts w:ascii="Times New Roman" w:hAnsi="Times New Roman" w:cs="Times New Roman"/>
                <w:noProof/>
                <w:color w:val="000000" w:themeColor="text1"/>
                <w:sz w:val="24"/>
                <w:szCs w:val="24"/>
              </w:rPr>
              <w:t>CHAPTER ONE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_Toc22317449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0" w:history="1">
            <w:r w:rsidRPr="00F719C8">
              <w:rPr>
                <w:rStyle w:val="Hyperlink"/>
                <w:rFonts w:ascii="Times New Roman" w:hAnsi="Times New Roman" w:cs="Times New Roman"/>
                <w:noProof/>
                <w:color w:val="000000" w:themeColor="text1"/>
                <w:sz w:val="24"/>
                <w:szCs w:val="24"/>
              </w:rPr>
              <w:t>INTRODUCTION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1" w:history="1">
            <w:r w:rsidRPr="00F719C8">
              <w:rPr>
                <w:rStyle w:val="Hyperlink"/>
                <w:rFonts w:ascii="Times New Roman" w:hAnsi="Times New Roman" w:cs="Times New Roman"/>
                <w:noProof/>
                <w:color w:val="000000" w:themeColor="text1"/>
                <w:sz w:val="24"/>
                <w:szCs w:val="24"/>
              </w:rPr>
              <w:t>1.1 Background of the Study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2" w:history="1">
            <w:r w:rsidRPr="00F719C8">
              <w:rPr>
                <w:rStyle w:val="Hyperlink"/>
                <w:rFonts w:ascii="Times New Roman" w:hAnsi="Times New Roman" w:cs="Times New Roman"/>
                <w:noProof/>
                <w:color w:val="000000" w:themeColor="text1"/>
                <w:sz w:val="24"/>
                <w:szCs w:val="24"/>
              </w:rPr>
              <w:t>1.2 Statement of the Problem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3" w:history="1">
            <w:r w:rsidRPr="00F719C8">
              <w:rPr>
                <w:rStyle w:val="Hyperlink"/>
                <w:rFonts w:ascii="Times New Roman" w:hAnsi="Times New Roman" w:cs="Times New Roman"/>
                <w:noProof/>
                <w:color w:val="000000" w:themeColor="text1"/>
                <w:sz w:val="24"/>
                <w:szCs w:val="24"/>
              </w:rPr>
              <w:t>1.3 Aim and Objectives of the Study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_Toc22317453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4" w:history="1">
            <w:r w:rsidRPr="00F719C8">
              <w:rPr>
                <w:rStyle w:val="Hyperlink"/>
                <w:rFonts w:ascii="Times New Roman" w:hAnsi="Times New Roman" w:cs="Times New Roman"/>
                <w:noProof/>
                <w:color w:val="000000" w:themeColor="text1"/>
                <w:sz w:val="24"/>
                <w:szCs w:val="24"/>
              </w:rPr>
              <w:t>1.4 Scope of the Study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3</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5" w:history="1">
            <w:r w:rsidRPr="00F719C8">
              <w:rPr>
                <w:rStyle w:val="Hyperlink"/>
                <w:rFonts w:ascii="Times New Roman" w:hAnsi="Times New Roman" w:cs="Times New Roman"/>
                <w:noProof/>
                <w:color w:val="000000" w:themeColor="text1"/>
                <w:sz w:val="24"/>
                <w:szCs w:val="24"/>
              </w:rPr>
              <w:t>1.5 Significance of the Study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3</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6" w:history="1">
            <w:r w:rsidRPr="00F719C8">
              <w:rPr>
                <w:rStyle w:val="Hyperlink"/>
                <w:rFonts w:ascii="Times New Roman" w:hAnsi="Times New Roman" w:cs="Times New Roman"/>
                <w:noProof/>
                <w:color w:val="000000" w:themeColor="text1"/>
                <w:sz w:val="24"/>
                <w:szCs w:val="24"/>
              </w:rPr>
              <w:t>CHAPTER TWO</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4</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7" w:history="1">
            <w:r w:rsidRPr="00F719C8">
              <w:rPr>
                <w:rStyle w:val="Hyperlink"/>
                <w:rFonts w:ascii="Times New Roman" w:eastAsia="Times New Roman" w:hAnsi="Times New Roman" w:cs="Times New Roman"/>
                <w:noProof/>
                <w:color w:val="000000" w:themeColor="text1"/>
                <w:sz w:val="24"/>
                <w:szCs w:val="24"/>
              </w:rPr>
              <w:t>2.0 LITERATURE REVIEW</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4</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8" w:history="1">
            <w:r w:rsidRPr="00F719C8">
              <w:rPr>
                <w:rStyle w:val="Hyperlink"/>
                <w:rFonts w:ascii="Times New Roman" w:eastAsia="Times New Roman" w:hAnsi="Times New Roman" w:cs="Times New Roman"/>
                <w:noProof/>
                <w:color w:val="000000" w:themeColor="text1"/>
                <w:sz w:val="24"/>
                <w:szCs w:val="24"/>
              </w:rPr>
              <w:t>2.1 Birds Production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59" w:history="1">
            <w:r w:rsidRPr="00F719C8">
              <w:rPr>
                <w:rStyle w:val="Hyperlink"/>
                <w:rFonts w:ascii="Times New Roman" w:eastAsia="Times New Roman" w:hAnsi="Times New Roman" w:cs="Times New Roman"/>
                <w:noProof/>
                <w:color w:val="000000" w:themeColor="text1"/>
                <w:sz w:val="24"/>
                <w:szCs w:val="24"/>
              </w:rPr>
              <w:t>2.2 Constraints of Poultry Birds Production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_Toc22317459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0" w:history="1">
            <w:r w:rsidRPr="00F719C8">
              <w:rPr>
                <w:rStyle w:val="Hyperlink"/>
                <w:rFonts w:ascii="Times New Roman" w:eastAsia="Times New Roman" w:hAnsi="Times New Roman" w:cs="Times New Roman"/>
                <w:noProof/>
                <w:color w:val="000000" w:themeColor="text1"/>
                <w:sz w:val="24"/>
                <w:szCs w:val="24"/>
              </w:rPr>
              <w:t>2.2.1 Climatic Constraint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1" w:history="1">
            <w:r w:rsidRPr="00F719C8">
              <w:rPr>
                <w:rStyle w:val="Hyperlink"/>
                <w:rFonts w:ascii="Times New Roman" w:eastAsia="Times New Roman" w:hAnsi="Times New Roman" w:cs="Times New Roman"/>
                <w:noProof/>
                <w:color w:val="000000" w:themeColor="text1"/>
                <w:sz w:val="24"/>
                <w:szCs w:val="24"/>
              </w:rPr>
              <w:t>2.2.2 Economic Constraint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2" w:history="1">
            <w:r w:rsidRPr="00F719C8">
              <w:rPr>
                <w:rStyle w:val="Hyperlink"/>
                <w:rFonts w:ascii="Times New Roman" w:eastAsia="Times New Roman" w:hAnsi="Times New Roman" w:cs="Times New Roman"/>
                <w:noProof/>
                <w:color w:val="000000" w:themeColor="text1"/>
                <w:sz w:val="24"/>
                <w:szCs w:val="24"/>
              </w:rPr>
              <w:t>2.2.3 Technical Constraint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6</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3" w:history="1">
            <w:r w:rsidRPr="00F719C8">
              <w:rPr>
                <w:rStyle w:val="Hyperlink"/>
                <w:rFonts w:ascii="Times New Roman" w:eastAsia="Times New Roman" w:hAnsi="Times New Roman" w:cs="Times New Roman"/>
                <w:noProof/>
                <w:color w:val="000000" w:themeColor="text1"/>
                <w:sz w:val="24"/>
                <w:szCs w:val="24"/>
              </w:rPr>
              <w:t>2.3 Birds Breeder Managements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_Toc22317463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6</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4" w:history="1">
            <w:r w:rsidRPr="00F719C8">
              <w:rPr>
                <w:rStyle w:val="Hyperlink"/>
                <w:rFonts w:ascii="Times New Roman" w:eastAsia="Times New Roman" w:hAnsi="Times New Roman" w:cs="Times New Roman"/>
                <w:noProof/>
                <w:color w:val="000000" w:themeColor="text1"/>
                <w:sz w:val="24"/>
                <w:szCs w:val="24"/>
              </w:rPr>
              <w:t>2.3.1 Temperature Management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7</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5" w:history="1">
            <w:r w:rsidRPr="00F719C8">
              <w:rPr>
                <w:rStyle w:val="Hyperlink"/>
                <w:rFonts w:ascii="Times New Roman" w:eastAsia="Times New Roman" w:hAnsi="Times New Roman" w:cs="Times New Roman"/>
                <w:noProof/>
                <w:color w:val="000000" w:themeColor="text1"/>
                <w:sz w:val="24"/>
                <w:szCs w:val="24"/>
              </w:rPr>
              <w:t>2.3.2 Ventilation Management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7</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6" w:history="1">
            <w:r w:rsidRPr="00F719C8">
              <w:rPr>
                <w:rStyle w:val="Hyperlink"/>
                <w:rFonts w:ascii="Times New Roman" w:eastAsia="Times New Roman" w:hAnsi="Times New Roman" w:cs="Times New Roman"/>
                <w:noProof/>
                <w:color w:val="000000" w:themeColor="text1"/>
                <w:sz w:val="24"/>
                <w:szCs w:val="24"/>
              </w:rPr>
              <w:t>2.3.3 Poultry Information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7" w:history="1">
            <w:r w:rsidRPr="00F719C8">
              <w:rPr>
                <w:rStyle w:val="Hyperlink"/>
                <w:rFonts w:ascii="Times New Roman" w:hAnsi="Times New Roman" w:cs="Times New Roman"/>
                <w:noProof/>
                <w:color w:val="000000" w:themeColor="text1"/>
                <w:sz w:val="24"/>
                <w:szCs w:val="24"/>
              </w:rPr>
              <w:t>CHAPTER THREE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8" w:history="1">
            <w:r w:rsidRPr="00F719C8">
              <w:rPr>
                <w:rStyle w:val="Hyperlink"/>
                <w:rFonts w:ascii="Times New Roman" w:hAnsi="Times New Roman" w:cs="Times New Roman"/>
                <w:noProof/>
                <w:color w:val="000000" w:themeColor="text1"/>
                <w:sz w:val="24"/>
                <w:szCs w:val="24"/>
              </w:rPr>
              <w:t>RESEARCH METHODOLOGY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69" w:history="1">
            <w:r w:rsidRPr="00F719C8">
              <w:rPr>
                <w:rStyle w:val="Hyperlink"/>
                <w:rFonts w:ascii="Times New Roman" w:hAnsi="Times New Roman" w:cs="Times New Roman"/>
                <w:noProof/>
                <w:color w:val="000000" w:themeColor="text1"/>
                <w:sz w:val="24"/>
                <w:szCs w:val="24"/>
              </w:rPr>
              <w:t>3.0 Introduction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_Toc22317469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0" w:history="1">
            <w:r w:rsidRPr="00F719C8">
              <w:rPr>
                <w:rStyle w:val="Hyperlink"/>
                <w:rFonts w:ascii="Times New Roman" w:hAnsi="Times New Roman" w:cs="Times New Roman"/>
                <w:noProof/>
                <w:color w:val="000000" w:themeColor="text1"/>
                <w:sz w:val="24"/>
                <w:szCs w:val="24"/>
              </w:rPr>
              <w:t>3.1 Software Development Life Cycle (SDLC)</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2"/>
            <w:tabs>
              <w:tab w:val="right" w:leader="dot" w:pos="9350"/>
            </w:tabs>
            <w:rPr>
              <w:rFonts w:ascii="Times New Roman" w:hAnsi="Times New Roman" w:cs="Times New Roman"/>
              <w:noProof/>
              <w:color w:val="000000" w:themeColor="text1"/>
              <w:sz w:val="24"/>
              <w:szCs w:val="24"/>
            </w:rPr>
          </w:pPr>
          <w:hyperlink w:anchor="_Toc22317471" w:history="1">
            <w:r w:rsidRPr="00F719C8">
              <w:rPr>
                <w:rStyle w:val="Hyperlink"/>
                <w:rFonts w:ascii="Times New Roman" w:hAnsi="Times New Roman" w:cs="Times New Roman"/>
                <w:noProof/>
                <w:color w:val="000000" w:themeColor="text1"/>
                <w:sz w:val="24"/>
                <w:szCs w:val="24"/>
                <w:lang w:bidi="hi-IN"/>
              </w:rPr>
              <w:t>SDLC stands for software development life cycle. A software development life cycle is essentially a series of steps or phases that provide a model for the development and life cycle management of an application or piece of software. The methodology within the SDLC process can vary across industries and organizations, but standards such as ISO/IEC 12207 represent processes that establish a life cycle for software and provide a mode for the development, acquisition, and configuration of software systems.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left" w:pos="880"/>
              <w:tab w:val="right" w:leader="dot" w:pos="9350"/>
            </w:tabs>
            <w:rPr>
              <w:rFonts w:ascii="Times New Roman" w:hAnsi="Times New Roman" w:cs="Times New Roman"/>
              <w:noProof/>
              <w:color w:val="000000" w:themeColor="text1"/>
              <w:sz w:val="24"/>
              <w:szCs w:val="24"/>
            </w:rPr>
          </w:pPr>
          <w:hyperlink w:anchor="_Toc22317472" w:history="1">
            <w:r w:rsidRPr="00F719C8">
              <w:rPr>
                <w:rStyle w:val="Hyperlink"/>
                <w:rFonts w:ascii="Times New Roman" w:hAnsi="Times New Roman" w:cs="Times New Roman"/>
                <w:noProof/>
                <w:color w:val="000000" w:themeColor="text1"/>
                <w:sz w:val="24"/>
                <w:szCs w:val="24"/>
              </w:rPr>
              <w:t>3.1.1</w:t>
            </w:r>
            <w:r w:rsidRPr="00F719C8">
              <w:rPr>
                <w:rFonts w:ascii="Times New Roman" w:hAnsi="Times New Roman" w:cs="Times New Roman"/>
                <w:noProof/>
                <w:color w:val="000000" w:themeColor="text1"/>
                <w:sz w:val="24"/>
                <w:szCs w:val="24"/>
              </w:rPr>
              <w:tab/>
            </w:r>
            <w:r w:rsidRPr="00F719C8">
              <w:rPr>
                <w:rStyle w:val="Hyperlink"/>
                <w:rFonts w:ascii="Times New Roman" w:hAnsi="Times New Roman" w:cs="Times New Roman"/>
                <w:noProof/>
                <w:color w:val="000000" w:themeColor="text1"/>
                <w:sz w:val="24"/>
                <w:szCs w:val="24"/>
              </w:rPr>
              <w:t>Chosen Methodology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2"/>
            <w:tabs>
              <w:tab w:val="right" w:leader="dot" w:pos="9350"/>
            </w:tabs>
            <w:rPr>
              <w:rFonts w:ascii="Times New Roman" w:hAnsi="Times New Roman" w:cs="Times New Roman"/>
              <w:noProof/>
              <w:color w:val="000000" w:themeColor="text1"/>
              <w:sz w:val="24"/>
              <w:szCs w:val="24"/>
            </w:rPr>
          </w:pPr>
          <w:hyperlink w:anchor="_Toc22317473" w:history="1">
            <w:r w:rsidRPr="00F719C8">
              <w:rPr>
                <w:rStyle w:val="Hyperlink"/>
                <w:rFonts w:ascii="Times New Roman" w:hAnsi="Times New Roman" w:cs="Times New Roman"/>
                <w:noProof/>
                <w:color w:val="000000" w:themeColor="text1"/>
                <w:sz w:val="24"/>
                <w:szCs w:val="24"/>
                <w:lang w:bidi="hi-IN"/>
              </w:rPr>
              <w:t>The chosen methodology for development of this system is the Water-Fall .  Model which is the oldest and the most widely used paradigm for software engineering. This model provides a systematic and sequential approach to software development. It is very useful where the requirements are well understood. This model is chosen because of the reasons stated below:</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_Toc22317473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9</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4" w:history="1">
            <w:r w:rsidRPr="00F719C8">
              <w:rPr>
                <w:rStyle w:val="Hyperlink"/>
                <w:rFonts w:ascii="Times New Roman" w:hAnsi="Times New Roman" w:cs="Times New Roman"/>
                <w:noProof/>
                <w:color w:val="000000" w:themeColor="text1"/>
                <w:sz w:val="24"/>
                <w:szCs w:val="24"/>
              </w:rPr>
              <w:t>3.1.1.1 Requirement analysis and specification phase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10</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5" w:history="1">
            <w:r w:rsidRPr="00F719C8">
              <w:rPr>
                <w:rStyle w:val="Hyperlink"/>
                <w:rFonts w:ascii="Times New Roman" w:hAnsi="Times New Roman" w:cs="Times New Roman"/>
                <w:noProof/>
                <w:color w:val="000000" w:themeColor="text1"/>
                <w:sz w:val="24"/>
                <w:szCs w:val="24"/>
              </w:rPr>
              <w:t>3.2 Tools used for the system development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14</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6" w:history="1">
            <w:r w:rsidRPr="00F719C8">
              <w:rPr>
                <w:rStyle w:val="Hyperlink"/>
                <w:rFonts w:ascii="Times New Roman" w:hAnsi="Times New Roman" w:cs="Times New Roman"/>
                <w:noProof/>
                <w:color w:val="000000" w:themeColor="text1"/>
                <w:sz w:val="24"/>
                <w:szCs w:val="24"/>
              </w:rPr>
              <w:t>3.3 Justification for the tools used</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7" w:history="1">
            <w:r w:rsidRPr="00F719C8">
              <w:rPr>
                <w:rStyle w:val="Hyperlink"/>
                <w:rFonts w:ascii="Times New Roman" w:hAnsi="Times New Roman" w:cs="Times New Roman"/>
                <w:noProof/>
                <w:color w:val="000000" w:themeColor="text1"/>
                <w:sz w:val="24"/>
                <w:szCs w:val="24"/>
              </w:rPr>
              <w:t>3.4 ANALYSIS OF THE EXISTING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16</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8" w:history="1">
            <w:r w:rsidRPr="00F719C8">
              <w:rPr>
                <w:rStyle w:val="Hyperlink"/>
                <w:rFonts w:ascii="Times New Roman" w:hAnsi="Times New Roman" w:cs="Times New Roman"/>
                <w:noProof/>
                <w:color w:val="000000" w:themeColor="text1"/>
                <w:sz w:val="24"/>
                <w:szCs w:val="24"/>
              </w:rPr>
              <w:t>3.5 PROBLEMS OF THE EXISTING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16</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79" w:history="1">
            <w:r w:rsidRPr="00F719C8">
              <w:rPr>
                <w:rStyle w:val="Hyperlink"/>
                <w:rFonts w:ascii="Times New Roman" w:hAnsi="Times New Roman" w:cs="Times New Roman"/>
                <w:noProof/>
                <w:color w:val="000000" w:themeColor="text1"/>
                <w:sz w:val="24"/>
                <w:szCs w:val="24"/>
              </w:rPr>
              <w:t>3.6 JUSTIFICATION OF THE NEW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_Toc22317479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17</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0" w:history="1">
            <w:r w:rsidRPr="00F719C8">
              <w:rPr>
                <w:rStyle w:val="Hyperlink"/>
                <w:rFonts w:ascii="Times New Roman" w:hAnsi="Times New Roman" w:cs="Times New Roman"/>
                <w:noProof/>
                <w:color w:val="000000" w:themeColor="text1"/>
                <w:sz w:val="24"/>
                <w:szCs w:val="24"/>
              </w:rPr>
              <w:t>CHAPTER FOUR</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1" w:history="1">
            <w:r w:rsidRPr="00F719C8">
              <w:rPr>
                <w:rStyle w:val="Hyperlink"/>
                <w:rFonts w:ascii="Times New Roman" w:hAnsi="Times New Roman" w:cs="Times New Roman"/>
                <w:noProof/>
                <w:color w:val="000000" w:themeColor="text1"/>
                <w:sz w:val="24"/>
                <w:szCs w:val="24"/>
              </w:rPr>
              <w:t>RESULTS AND DISCUSSION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left" w:pos="660"/>
              <w:tab w:val="right" w:leader="dot" w:pos="9350"/>
            </w:tabs>
            <w:rPr>
              <w:rFonts w:ascii="Times New Roman" w:hAnsi="Times New Roman" w:cs="Times New Roman"/>
              <w:noProof/>
              <w:color w:val="000000" w:themeColor="text1"/>
              <w:sz w:val="24"/>
              <w:szCs w:val="24"/>
            </w:rPr>
          </w:pPr>
          <w:hyperlink w:anchor="_Toc22317482" w:history="1">
            <w:r w:rsidRPr="00F719C8">
              <w:rPr>
                <w:rStyle w:val="Hyperlink"/>
                <w:rFonts w:ascii="Times New Roman" w:hAnsi="Times New Roman" w:cs="Times New Roman"/>
                <w:noProof/>
                <w:color w:val="000000" w:themeColor="text1"/>
                <w:sz w:val="24"/>
                <w:szCs w:val="24"/>
              </w:rPr>
              <w:t>4.0</w:t>
            </w:r>
            <w:r w:rsidRPr="00F719C8">
              <w:rPr>
                <w:rFonts w:ascii="Times New Roman" w:hAnsi="Times New Roman" w:cs="Times New Roman"/>
                <w:noProof/>
                <w:color w:val="000000" w:themeColor="text1"/>
                <w:sz w:val="24"/>
                <w:szCs w:val="24"/>
              </w:rPr>
              <w:tab/>
            </w:r>
            <w:r w:rsidRPr="00F719C8">
              <w:rPr>
                <w:rStyle w:val="Hyperlink"/>
                <w:rFonts w:ascii="Times New Roman" w:hAnsi="Times New Roman" w:cs="Times New Roman"/>
                <w:noProof/>
                <w:color w:val="000000" w:themeColor="text1"/>
                <w:sz w:val="24"/>
                <w:szCs w:val="24"/>
              </w:rPr>
              <w:t>INTRODUCTION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3" w:history="1">
            <w:r w:rsidRPr="00F719C8">
              <w:rPr>
                <w:rStyle w:val="Hyperlink"/>
                <w:rFonts w:ascii="Times New Roman" w:hAnsi="Times New Roman" w:cs="Times New Roman"/>
                <w:noProof/>
                <w:color w:val="000000" w:themeColor="text1"/>
                <w:sz w:val="24"/>
                <w:szCs w:val="24"/>
              </w:rPr>
              <w:t>4.1 Features of the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_Toc22317483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4" w:history="1">
            <w:r w:rsidRPr="00F719C8">
              <w:rPr>
                <w:rStyle w:val="Hyperlink"/>
                <w:rFonts w:ascii="Times New Roman" w:hAnsi="Times New Roman" w:cs="Times New Roman"/>
                <w:noProof/>
                <w:color w:val="000000" w:themeColor="text1"/>
                <w:sz w:val="24"/>
                <w:szCs w:val="24"/>
              </w:rPr>
              <w:t>4.1.1 Home Page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18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5" w:history="1">
            <w:r w:rsidRPr="00F719C8">
              <w:rPr>
                <w:rStyle w:val="Hyperlink"/>
                <w:rFonts w:ascii="Times New Roman" w:hAnsi="Times New Roman" w:cs="Times New Roman"/>
                <w:noProof/>
                <w:color w:val="000000" w:themeColor="text1"/>
                <w:sz w:val="24"/>
                <w:szCs w:val="24"/>
              </w:rPr>
              <w:t>4.1.2 Login page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20</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6" w:history="1">
            <w:r w:rsidRPr="00F719C8">
              <w:rPr>
                <w:rStyle w:val="Hyperlink"/>
                <w:rFonts w:ascii="Times New Roman" w:hAnsi="Times New Roman" w:cs="Times New Roman"/>
                <w:noProof/>
                <w:color w:val="000000" w:themeColor="text1"/>
                <w:sz w:val="24"/>
                <w:szCs w:val="24"/>
              </w:rPr>
              <w:t>4.1.3 Users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20</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7" w:history="1">
            <w:r w:rsidRPr="00F719C8">
              <w:rPr>
                <w:rStyle w:val="Hyperlink"/>
                <w:rFonts w:ascii="Times New Roman" w:hAnsi="Times New Roman" w:cs="Times New Roman"/>
                <w:noProof/>
                <w:color w:val="000000" w:themeColor="text1"/>
                <w:sz w:val="24"/>
                <w:szCs w:val="24"/>
              </w:rPr>
              <w:t>4.1.4: Birds Types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21</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8" w:history="1">
            <w:r w:rsidRPr="00F719C8">
              <w:rPr>
                <w:rStyle w:val="Hyperlink"/>
                <w:rFonts w:ascii="Times New Roman" w:hAnsi="Times New Roman" w:cs="Times New Roman"/>
                <w:noProof/>
                <w:color w:val="000000" w:themeColor="text1"/>
                <w:sz w:val="24"/>
                <w:szCs w:val="24"/>
              </w:rPr>
              <w:t>4.1.5 Birds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22</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89" w:history="1">
            <w:r w:rsidRPr="00F719C8">
              <w:rPr>
                <w:rStyle w:val="Hyperlink"/>
                <w:rFonts w:ascii="Times New Roman" w:hAnsi="Times New Roman" w:cs="Times New Roman"/>
                <w:noProof/>
                <w:color w:val="000000" w:themeColor="text1"/>
                <w:sz w:val="24"/>
                <w:szCs w:val="24"/>
              </w:rPr>
              <w:t>4.1.6 Casualties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_Toc22317489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22</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0" w:history="1">
            <w:r w:rsidRPr="00F719C8">
              <w:rPr>
                <w:rStyle w:val="Hyperlink"/>
                <w:rFonts w:ascii="Times New Roman" w:hAnsi="Times New Roman" w:cs="Times New Roman"/>
                <w:noProof/>
                <w:color w:val="000000" w:themeColor="text1"/>
                <w:sz w:val="24"/>
                <w:szCs w:val="24"/>
              </w:rPr>
              <w:t>4..1.7 Doctor Visits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23</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1" w:history="1">
            <w:r w:rsidRPr="00F719C8">
              <w:rPr>
                <w:rStyle w:val="Hyperlink"/>
                <w:rFonts w:ascii="Times New Roman" w:hAnsi="Times New Roman" w:cs="Times New Roman"/>
                <w:noProof/>
                <w:color w:val="000000" w:themeColor="text1"/>
                <w:sz w:val="24"/>
                <w:szCs w:val="24"/>
              </w:rPr>
              <w:t>4.1.8: Employees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24</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2" w:history="1">
            <w:r w:rsidRPr="00F719C8">
              <w:rPr>
                <w:rStyle w:val="Hyperlink"/>
                <w:rFonts w:ascii="Times New Roman" w:hAnsi="Times New Roman" w:cs="Times New Roman"/>
                <w:noProof/>
                <w:color w:val="000000" w:themeColor="text1"/>
                <w:sz w:val="24"/>
                <w:szCs w:val="24"/>
              </w:rPr>
              <w:t>4.1.9: Feed</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24</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3" w:history="1">
            <w:r w:rsidRPr="00F719C8">
              <w:rPr>
                <w:rStyle w:val="Hyperlink"/>
                <w:rFonts w:ascii="Times New Roman" w:hAnsi="Times New Roman" w:cs="Times New Roman"/>
                <w:noProof/>
                <w:color w:val="000000" w:themeColor="text1"/>
                <w:sz w:val="24"/>
                <w:szCs w:val="24"/>
              </w:rPr>
              <w:t>4.1.9: Medical Report</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_Toc22317493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25</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4" w:history="1">
            <w:r w:rsidRPr="00F719C8">
              <w:rPr>
                <w:rStyle w:val="Hyperlink"/>
                <w:rFonts w:ascii="Times New Roman" w:hAnsi="Times New Roman" w:cs="Times New Roman"/>
                <w:noProof/>
                <w:color w:val="000000" w:themeColor="text1"/>
                <w:sz w:val="24"/>
                <w:szCs w:val="24"/>
              </w:rPr>
              <w:t>4.1.10: Purchase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_Toc22317494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26</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5" w:history="1">
            <w:r w:rsidRPr="00F719C8">
              <w:rPr>
                <w:rStyle w:val="Hyperlink"/>
                <w:rFonts w:ascii="Times New Roman" w:hAnsi="Times New Roman" w:cs="Times New Roman"/>
                <w:noProof/>
                <w:color w:val="000000" w:themeColor="text1"/>
                <w:sz w:val="24"/>
                <w:szCs w:val="24"/>
              </w:rPr>
              <w:t>4.2 Limitations of the system</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_Toc22317495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27</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6" w:history="1">
            <w:r w:rsidRPr="00F719C8">
              <w:rPr>
                <w:rStyle w:val="Hyperlink"/>
                <w:rFonts w:ascii="Times New Roman" w:hAnsi="Times New Roman" w:cs="Times New Roman"/>
                <w:noProof/>
                <w:color w:val="000000" w:themeColor="text1"/>
                <w:sz w:val="24"/>
                <w:szCs w:val="24"/>
              </w:rPr>
              <w:t>CHAPTER FIVE</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_Toc22317496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497" w:history="1">
            <w:r w:rsidRPr="00F719C8">
              <w:rPr>
                <w:rStyle w:val="Hyperlink"/>
                <w:rFonts w:ascii="Times New Roman" w:hAnsi="Times New Roman" w:cs="Times New Roman"/>
                <w:noProof/>
                <w:color w:val="000000" w:themeColor="text1"/>
                <w:sz w:val="24"/>
                <w:szCs w:val="24"/>
              </w:rPr>
              <w:t>SUMMARY CONCLUSION AND RECOMMENDATION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_Toc22317497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left" w:pos="660"/>
              <w:tab w:val="right" w:leader="dot" w:pos="9350"/>
            </w:tabs>
            <w:rPr>
              <w:rFonts w:ascii="Times New Roman" w:hAnsi="Times New Roman" w:cs="Times New Roman"/>
              <w:noProof/>
              <w:color w:val="000000" w:themeColor="text1"/>
              <w:sz w:val="24"/>
              <w:szCs w:val="24"/>
            </w:rPr>
          </w:pPr>
          <w:hyperlink w:anchor="_Toc22317498" w:history="1">
            <w:r w:rsidRPr="00F719C8">
              <w:rPr>
                <w:rStyle w:val="Hyperlink"/>
                <w:rFonts w:ascii="Times New Roman" w:hAnsi="Times New Roman" w:cs="Times New Roman"/>
                <w:noProof/>
                <w:color w:val="000000" w:themeColor="text1"/>
                <w:sz w:val="24"/>
                <w:szCs w:val="24"/>
              </w:rPr>
              <w:t>5.1</w:t>
            </w:r>
            <w:r w:rsidRPr="00F719C8">
              <w:rPr>
                <w:rFonts w:ascii="Times New Roman" w:hAnsi="Times New Roman" w:cs="Times New Roman"/>
                <w:noProof/>
                <w:color w:val="000000" w:themeColor="text1"/>
                <w:sz w:val="24"/>
                <w:szCs w:val="24"/>
              </w:rPr>
              <w:tab/>
            </w:r>
            <w:r w:rsidRPr="00F719C8">
              <w:rPr>
                <w:rStyle w:val="Hyperlink"/>
                <w:rFonts w:ascii="Times New Roman" w:hAnsi="Times New Roman" w:cs="Times New Roman"/>
                <w:noProof/>
                <w:color w:val="000000" w:themeColor="text1"/>
                <w:sz w:val="24"/>
                <w:szCs w:val="24"/>
              </w:rPr>
              <w:t>Introduction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_Toc22317498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left" w:pos="660"/>
              <w:tab w:val="right" w:leader="dot" w:pos="9350"/>
            </w:tabs>
            <w:rPr>
              <w:rFonts w:ascii="Times New Roman" w:hAnsi="Times New Roman" w:cs="Times New Roman"/>
              <w:noProof/>
              <w:color w:val="000000" w:themeColor="text1"/>
              <w:sz w:val="24"/>
              <w:szCs w:val="24"/>
            </w:rPr>
          </w:pPr>
          <w:hyperlink w:anchor="_Toc22317499" w:history="1">
            <w:r w:rsidRPr="00F719C8">
              <w:rPr>
                <w:rStyle w:val="Hyperlink"/>
                <w:rFonts w:ascii="Times New Roman" w:hAnsi="Times New Roman" w:cs="Times New Roman"/>
                <w:noProof/>
                <w:color w:val="000000" w:themeColor="text1"/>
                <w:sz w:val="24"/>
                <w:szCs w:val="24"/>
              </w:rPr>
              <w:t>5.2</w:t>
            </w:r>
            <w:r w:rsidRPr="00F719C8">
              <w:rPr>
                <w:rFonts w:ascii="Times New Roman" w:hAnsi="Times New Roman" w:cs="Times New Roman"/>
                <w:noProof/>
                <w:color w:val="000000" w:themeColor="text1"/>
                <w:sz w:val="24"/>
                <w:szCs w:val="24"/>
              </w:rPr>
              <w:tab/>
            </w:r>
            <w:r w:rsidRPr="00F719C8">
              <w:rPr>
                <w:rStyle w:val="Hyperlink"/>
                <w:rFonts w:ascii="Times New Roman" w:hAnsi="Times New Roman" w:cs="Times New Roman"/>
                <w:noProof/>
                <w:color w:val="000000" w:themeColor="text1"/>
                <w:sz w:val="24"/>
                <w:szCs w:val="24"/>
              </w:rPr>
              <w:t>Summary</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_Toc22317499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left" w:pos="660"/>
              <w:tab w:val="right" w:leader="dot" w:pos="9350"/>
            </w:tabs>
            <w:rPr>
              <w:rFonts w:ascii="Times New Roman" w:hAnsi="Times New Roman" w:cs="Times New Roman"/>
              <w:noProof/>
              <w:color w:val="000000" w:themeColor="text1"/>
              <w:sz w:val="24"/>
              <w:szCs w:val="24"/>
            </w:rPr>
          </w:pPr>
          <w:hyperlink w:anchor="_Toc22317500" w:history="1">
            <w:r w:rsidRPr="00F719C8">
              <w:rPr>
                <w:rStyle w:val="Hyperlink"/>
                <w:rFonts w:ascii="Times New Roman" w:hAnsi="Times New Roman" w:cs="Times New Roman"/>
                <w:noProof/>
                <w:color w:val="000000" w:themeColor="text1"/>
                <w:sz w:val="24"/>
                <w:szCs w:val="24"/>
              </w:rPr>
              <w:t>5.3</w:t>
            </w:r>
            <w:r w:rsidRPr="00F719C8">
              <w:rPr>
                <w:rFonts w:ascii="Times New Roman" w:hAnsi="Times New Roman" w:cs="Times New Roman"/>
                <w:noProof/>
                <w:color w:val="000000" w:themeColor="text1"/>
                <w:sz w:val="24"/>
                <w:szCs w:val="24"/>
              </w:rPr>
              <w:tab/>
            </w:r>
            <w:r w:rsidRPr="00F719C8">
              <w:rPr>
                <w:rStyle w:val="Hyperlink"/>
                <w:rFonts w:ascii="Times New Roman" w:hAnsi="Times New Roman" w:cs="Times New Roman"/>
                <w:noProof/>
                <w:color w:val="000000" w:themeColor="text1"/>
                <w:sz w:val="24"/>
                <w:szCs w:val="24"/>
              </w:rPr>
              <w:t>Conclusion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_Toc22317500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501" w:history="1">
            <w:r w:rsidRPr="00F719C8">
              <w:rPr>
                <w:rStyle w:val="Hyperlink"/>
                <w:rFonts w:ascii="Times New Roman" w:hAnsi="Times New Roman" w:cs="Times New Roman"/>
                <w:noProof/>
                <w:color w:val="000000" w:themeColor="text1"/>
                <w:sz w:val="24"/>
                <w:szCs w:val="24"/>
              </w:rPr>
              <w:t>5.4 Recommendation</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_Toc22317501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28</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pStyle w:val="TOC1"/>
            <w:tabs>
              <w:tab w:val="right" w:leader="dot" w:pos="9350"/>
            </w:tabs>
            <w:rPr>
              <w:rFonts w:ascii="Times New Roman" w:hAnsi="Times New Roman" w:cs="Times New Roman"/>
              <w:noProof/>
              <w:color w:val="000000" w:themeColor="text1"/>
              <w:sz w:val="24"/>
              <w:szCs w:val="24"/>
            </w:rPr>
          </w:pPr>
          <w:hyperlink w:anchor="_Toc22317502" w:history="1">
            <w:r w:rsidRPr="00F719C8">
              <w:rPr>
                <w:rStyle w:val="Hyperlink"/>
                <w:rFonts w:ascii="Times New Roman" w:eastAsia="Times New Roman" w:hAnsi="Times New Roman" w:cs="Times New Roman"/>
                <w:noProof/>
                <w:color w:val="000000" w:themeColor="text1"/>
                <w:sz w:val="24"/>
                <w:szCs w:val="24"/>
              </w:rPr>
              <w:t>REFERNCES</w:t>
            </w:r>
            <w:r w:rsidRPr="00F719C8">
              <w:rPr>
                <w:rFonts w:ascii="Times New Roman" w:hAnsi="Times New Roman" w:cs="Times New Roman"/>
                <w:noProof/>
                <w:webHidden/>
                <w:color w:val="000000" w:themeColor="text1"/>
                <w:sz w:val="24"/>
                <w:szCs w:val="24"/>
              </w:rPr>
              <w:tab/>
            </w:r>
            <w:r w:rsidRPr="00F719C8">
              <w:rPr>
                <w:rFonts w:ascii="Times New Roman" w:hAnsi="Times New Roman" w:cs="Times New Roman"/>
                <w:noProof/>
                <w:webHidden/>
                <w:color w:val="000000" w:themeColor="text1"/>
                <w:sz w:val="24"/>
                <w:szCs w:val="24"/>
              </w:rPr>
              <w:fldChar w:fldCharType="begin"/>
            </w:r>
            <w:r w:rsidRPr="00F719C8">
              <w:rPr>
                <w:rFonts w:ascii="Times New Roman" w:hAnsi="Times New Roman" w:cs="Times New Roman"/>
                <w:noProof/>
                <w:webHidden/>
                <w:color w:val="000000" w:themeColor="text1"/>
                <w:sz w:val="24"/>
                <w:szCs w:val="24"/>
              </w:rPr>
              <w:instrText xml:space="preserve"> PAGEREF _Toc22317502 \h </w:instrText>
            </w:r>
            <w:r w:rsidRPr="00F719C8">
              <w:rPr>
                <w:rFonts w:ascii="Times New Roman" w:hAnsi="Times New Roman" w:cs="Times New Roman"/>
                <w:noProof/>
                <w:webHidden/>
                <w:color w:val="000000" w:themeColor="text1"/>
                <w:sz w:val="24"/>
                <w:szCs w:val="24"/>
              </w:rPr>
            </w:r>
            <w:r w:rsidRPr="00F719C8">
              <w:rPr>
                <w:rFonts w:ascii="Times New Roman" w:hAnsi="Times New Roman" w:cs="Times New Roman"/>
                <w:noProof/>
                <w:webHidden/>
                <w:color w:val="000000" w:themeColor="text1"/>
                <w:sz w:val="24"/>
                <w:szCs w:val="24"/>
              </w:rPr>
              <w:fldChar w:fldCharType="separate"/>
            </w:r>
            <w:r w:rsidRPr="00F719C8">
              <w:rPr>
                <w:rFonts w:ascii="Times New Roman" w:hAnsi="Times New Roman" w:cs="Times New Roman"/>
                <w:noProof/>
                <w:webHidden/>
                <w:color w:val="000000" w:themeColor="text1"/>
                <w:sz w:val="24"/>
                <w:szCs w:val="24"/>
              </w:rPr>
              <w:t>31</w:t>
            </w:r>
            <w:r w:rsidRPr="00F719C8">
              <w:rPr>
                <w:rFonts w:ascii="Times New Roman" w:hAnsi="Times New Roman" w:cs="Times New Roman"/>
                <w:noProof/>
                <w:webHidden/>
                <w:color w:val="000000" w:themeColor="text1"/>
                <w:sz w:val="24"/>
                <w:szCs w:val="24"/>
              </w:rPr>
              <w:fldChar w:fldCharType="end"/>
            </w:r>
          </w:hyperlink>
        </w:p>
        <w:p w:rsidR="00F719C8" w:rsidRPr="00F719C8" w:rsidRDefault="00F719C8">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fldChar w:fldCharType="end"/>
          </w:r>
        </w:p>
      </w:sdtContent>
    </w:sdt>
    <w:p w:rsidR="00A672CE" w:rsidRPr="00F719C8" w:rsidRDefault="00A672CE" w:rsidP="00A672CE">
      <w:pPr>
        <w:jc w:val="both"/>
        <w:rPr>
          <w:rFonts w:ascii="Times New Roman" w:hAnsi="Times New Roman" w:cs="Times New Roman"/>
          <w:color w:val="000000" w:themeColor="text1"/>
          <w:sz w:val="24"/>
          <w:szCs w:val="24"/>
        </w:rPr>
      </w:pPr>
    </w:p>
    <w:p w:rsidR="00A672CE" w:rsidRPr="00F719C8" w:rsidRDefault="00A672CE">
      <w:pPr>
        <w:rPr>
          <w:rFonts w:ascii="Times New Roman" w:hAnsi="Times New Roman" w:cs="Times New Roman"/>
          <w:color w:val="000000" w:themeColor="text1"/>
          <w:sz w:val="24"/>
          <w:szCs w:val="24"/>
        </w:rPr>
      </w:pPr>
    </w:p>
    <w:p w:rsidR="00A672CE" w:rsidRPr="00F719C8" w:rsidRDefault="00A672CE" w:rsidP="00A672CE">
      <w:pPr>
        <w:rPr>
          <w:rFonts w:ascii="Times New Roman" w:hAnsi="Times New Roman" w:cs="Times New Roman"/>
          <w:color w:val="000000" w:themeColor="text1"/>
          <w:sz w:val="24"/>
          <w:szCs w:val="24"/>
        </w:rPr>
      </w:pPr>
    </w:p>
    <w:p w:rsidR="00A672CE" w:rsidRPr="00F719C8" w:rsidRDefault="00A672CE">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A672CE" w:rsidRPr="00F719C8" w:rsidRDefault="00A672CE" w:rsidP="00095467">
      <w:pPr>
        <w:pStyle w:val="Heading1"/>
        <w:jc w:val="center"/>
        <w:rPr>
          <w:rFonts w:ascii="Times New Roman" w:hAnsi="Times New Roman" w:cs="Times New Roman"/>
          <w:color w:val="000000" w:themeColor="text1"/>
          <w:sz w:val="24"/>
          <w:szCs w:val="24"/>
        </w:rPr>
      </w:pPr>
      <w:bookmarkStart w:id="4" w:name="_Toc22317448"/>
      <w:r w:rsidRPr="00F719C8">
        <w:rPr>
          <w:rFonts w:ascii="Times New Roman" w:hAnsi="Times New Roman" w:cs="Times New Roman"/>
          <w:color w:val="000000" w:themeColor="text1"/>
          <w:sz w:val="24"/>
          <w:szCs w:val="24"/>
        </w:rPr>
        <w:lastRenderedPageBreak/>
        <w:t>ABSTRACT</w:t>
      </w:r>
      <w:bookmarkEnd w:id="4"/>
    </w:p>
    <w:p w:rsidR="00A672CE" w:rsidRPr="00F719C8" w:rsidRDefault="00A672CE" w:rsidP="00A672CE">
      <w:pPr>
        <w:spacing w:before="280" w:after="280" w:line="360" w:lineRule="auto"/>
        <w:jc w:val="both"/>
        <w:rPr>
          <w:rFonts w:ascii="Times New Roman" w:hAnsi="Times New Roman" w:cs="Times New Roman"/>
          <w:bCs/>
          <w:i/>
          <w:color w:val="000000" w:themeColor="text1"/>
          <w:sz w:val="24"/>
          <w:szCs w:val="24"/>
        </w:rPr>
      </w:pPr>
      <w:r w:rsidRPr="00F719C8">
        <w:rPr>
          <w:rFonts w:ascii="Times New Roman" w:eastAsia="Times New Roman" w:hAnsi="Times New Roman" w:cs="Times New Roman"/>
          <w:i/>
          <w:color w:val="000000" w:themeColor="text1"/>
          <w:sz w:val="24"/>
          <w:szCs w:val="24"/>
        </w:rPr>
        <w:t xml:space="preserve">The need for use and benefits of information for farm decision making has drawn the attention of farmers, researchers and policymakers over the years. Information is data that has been transformed into a form that is meaningful and useful for decision-making with data distinguished as raw facts, </w:t>
      </w:r>
      <w:r w:rsidRPr="00F719C8">
        <w:rPr>
          <w:rStyle w:val="Strong"/>
          <w:rFonts w:ascii="Times New Roman" w:hAnsi="Times New Roman" w:cs="Times New Roman"/>
          <w:b w:val="0"/>
          <w:i/>
          <w:color w:val="000000" w:themeColor="text1"/>
          <w:sz w:val="24"/>
          <w:szCs w:val="24"/>
        </w:rPr>
        <w:t xml:space="preserve">Farmers use to keep records of their poultry using the traditional manual system of book keeping, which is time consuming and error prone. The document also lacks consistency and may be damaged or loss. </w:t>
      </w:r>
      <w:r w:rsidRPr="00F719C8">
        <w:rPr>
          <w:rFonts w:ascii="Times New Roman" w:eastAsia="Times New Roman" w:hAnsi="Times New Roman" w:cs="Times New Roman"/>
          <w:i/>
          <w:color w:val="000000" w:themeColor="text1"/>
          <w:sz w:val="24"/>
          <w:szCs w:val="24"/>
        </w:rPr>
        <w:t>This project is concerned with computerizing a poultry farm but the focus is in general stock keeping and other activities that will be done easily and effectively by computers. It is worthy to note that a poultry farmer who engages a large scale production encounters a lot of problems; this problem may include stock keeping proper account of their daily activities and also keeping tracks on feeding the birds.</w:t>
      </w:r>
      <w:r w:rsidRPr="00F719C8">
        <w:rPr>
          <w:rFonts w:ascii="Times New Roman" w:hAnsi="Times New Roman" w:cs="Times New Roman"/>
          <w:bCs/>
          <w:i/>
          <w:color w:val="000000" w:themeColor="text1"/>
          <w:sz w:val="24"/>
          <w:szCs w:val="24"/>
        </w:rPr>
        <w:t xml:space="preserve"> </w:t>
      </w:r>
      <w:r w:rsidRPr="00F719C8">
        <w:rPr>
          <w:rFonts w:ascii="Times New Roman" w:eastAsia="Times New Roman" w:hAnsi="Times New Roman" w:cs="Times New Roman"/>
          <w:i/>
          <w:color w:val="000000" w:themeColor="text1"/>
          <w:sz w:val="24"/>
          <w:szCs w:val="24"/>
        </w:rPr>
        <w:t>This project will see the design of a system using a water fall model of software development that will serve as a guide to poultry farmers on how to keep proper stocks and the system of feeding their birds to avoid stunted growth.</w:t>
      </w:r>
    </w:p>
    <w:p w:rsidR="00A672CE" w:rsidRPr="00F719C8" w:rsidRDefault="00A672CE" w:rsidP="006F04DD">
      <w:pPr>
        <w:jc w:val="center"/>
        <w:rPr>
          <w:rFonts w:ascii="Times New Roman" w:hAnsi="Times New Roman" w:cs="Times New Roman"/>
          <w:color w:val="000000" w:themeColor="text1"/>
          <w:sz w:val="24"/>
          <w:szCs w:val="24"/>
        </w:rPr>
      </w:pPr>
    </w:p>
    <w:p w:rsidR="00A672CE" w:rsidRPr="00F719C8" w:rsidRDefault="00A672CE" w:rsidP="006F04DD">
      <w:pPr>
        <w:jc w:val="center"/>
        <w:rPr>
          <w:rFonts w:ascii="Times New Roman" w:hAnsi="Times New Roman" w:cs="Times New Roman"/>
          <w:color w:val="000000" w:themeColor="text1"/>
          <w:sz w:val="24"/>
          <w:szCs w:val="24"/>
        </w:rPr>
        <w:sectPr w:rsidR="00A672CE" w:rsidRPr="00F719C8" w:rsidSect="002F312F">
          <w:footerReference w:type="default" r:id="rId8"/>
          <w:pgSz w:w="12240" w:h="15840"/>
          <w:pgMar w:top="1440" w:right="1440" w:bottom="1440" w:left="1440" w:header="720" w:footer="720" w:gutter="0"/>
          <w:pgNumType w:fmt="lowerRoman"/>
          <w:cols w:space="720"/>
          <w:docGrid w:linePitch="360"/>
        </w:sectPr>
      </w:pPr>
    </w:p>
    <w:p w:rsidR="006F04DD" w:rsidRPr="00F719C8" w:rsidRDefault="006F04DD" w:rsidP="00095467">
      <w:pPr>
        <w:pStyle w:val="Heading1"/>
        <w:jc w:val="center"/>
        <w:rPr>
          <w:rFonts w:ascii="Times New Roman" w:hAnsi="Times New Roman" w:cs="Times New Roman"/>
          <w:b w:val="0"/>
          <w:color w:val="000000" w:themeColor="text1"/>
          <w:sz w:val="24"/>
          <w:szCs w:val="24"/>
        </w:rPr>
      </w:pPr>
      <w:bookmarkStart w:id="5" w:name="_Toc22317449"/>
      <w:r w:rsidRPr="00F719C8">
        <w:rPr>
          <w:rStyle w:val="Strong"/>
          <w:rFonts w:ascii="Times New Roman" w:hAnsi="Times New Roman" w:cs="Times New Roman"/>
          <w:b/>
          <w:color w:val="000000" w:themeColor="text1"/>
          <w:sz w:val="24"/>
          <w:szCs w:val="24"/>
        </w:rPr>
        <w:lastRenderedPageBreak/>
        <w:t>CHAPTER ONE</w:t>
      </w:r>
      <w:bookmarkEnd w:id="5"/>
    </w:p>
    <w:p w:rsidR="006F04DD" w:rsidRPr="00F719C8" w:rsidRDefault="006F04DD" w:rsidP="00095467">
      <w:pPr>
        <w:pStyle w:val="Heading1"/>
        <w:jc w:val="center"/>
        <w:rPr>
          <w:rFonts w:ascii="Times New Roman" w:hAnsi="Times New Roman" w:cs="Times New Roman"/>
          <w:b w:val="0"/>
          <w:color w:val="000000" w:themeColor="text1"/>
          <w:sz w:val="24"/>
          <w:szCs w:val="24"/>
        </w:rPr>
      </w:pPr>
      <w:bookmarkStart w:id="6" w:name="_Toc22317450"/>
      <w:r w:rsidRPr="00F719C8">
        <w:rPr>
          <w:rStyle w:val="Strong"/>
          <w:rFonts w:ascii="Times New Roman" w:hAnsi="Times New Roman" w:cs="Times New Roman"/>
          <w:b/>
          <w:color w:val="000000" w:themeColor="text1"/>
          <w:sz w:val="24"/>
          <w:szCs w:val="24"/>
        </w:rPr>
        <w:t>INTRODUCTION</w:t>
      </w:r>
      <w:bookmarkEnd w:id="6"/>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hAnsi="Times New Roman" w:cs="Times New Roman"/>
          <w:color w:val="000000" w:themeColor="text1"/>
        </w:rPr>
        <w:t xml:space="preserve">A poultry management information system is a system that can be used to record needed or relevant information pertaining a poultry farm. The system is needed because of the importance associated with adequately </w:t>
      </w:r>
      <w:r w:rsidR="0034142A" w:rsidRPr="00F719C8">
        <w:rPr>
          <w:rFonts w:ascii="Times New Roman" w:hAnsi="Times New Roman" w:cs="Times New Roman"/>
          <w:color w:val="000000" w:themeColor="text1"/>
        </w:rPr>
        <w:t>monitoring the</w:t>
      </w:r>
      <w:r w:rsidRPr="00F719C8">
        <w:rPr>
          <w:rFonts w:ascii="Times New Roman" w:hAnsi="Times New Roman" w:cs="Times New Roman"/>
          <w:color w:val="000000" w:themeColor="text1"/>
        </w:rPr>
        <w:t xml:space="preserve"> activities in a poultry farm.</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hAnsi="Times New Roman" w:cs="Times New Roman"/>
          <w:color w:val="000000" w:themeColor="text1"/>
        </w:rPr>
        <w:t xml:space="preserve">Poultry production is </w:t>
      </w:r>
      <w:r w:rsidR="0034142A" w:rsidRPr="00F719C8">
        <w:rPr>
          <w:rFonts w:ascii="Times New Roman" w:hAnsi="Times New Roman" w:cs="Times New Roman"/>
          <w:color w:val="000000" w:themeColor="text1"/>
        </w:rPr>
        <w:t>a very important source of livelihoods for most rural communities because it provides ready cash for emergency needs, supplies the fast-growing human population with high quality protein, contributes significantly to food security, poverty alleviation and ecologically sounds</w:t>
      </w:r>
      <w:r w:rsidRPr="00F719C8">
        <w:rPr>
          <w:rFonts w:ascii="Times New Roman" w:hAnsi="Times New Roman" w:cs="Times New Roman"/>
          <w:color w:val="000000" w:themeColor="text1"/>
        </w:rPr>
        <w:t xml:space="preserve"> management of natural resources. Since there is a continuing rise in the cost of production of cattle, sheep and goat meat, consumer preferences have shifted now for poultry meat (white meat) given the ecological, economic, social and health advantages it has over the other types of meat (red meat) (Adedeji </w:t>
      </w:r>
      <w:r w:rsidRPr="00F719C8">
        <w:rPr>
          <w:rFonts w:ascii="Times New Roman" w:hAnsi="Times New Roman" w:cs="Times New Roman"/>
          <w:i/>
          <w:color w:val="000000" w:themeColor="text1"/>
        </w:rPr>
        <w:t xml:space="preserve">et al., </w:t>
      </w:r>
      <w:r w:rsidRPr="00F719C8">
        <w:rPr>
          <w:rFonts w:ascii="Times New Roman" w:hAnsi="Times New Roman" w:cs="Times New Roman"/>
          <w:color w:val="000000" w:themeColor="text1"/>
        </w:rPr>
        <w:t>(2014). The poultry is the most commercialized (capitalized) of all the Nigerian livestock agriculture. The types of poultry that are commonly reared in Nigeria are chickens, ducks, guinea fowls, turkeys, pigeons and more recently ostriches. Those that are of commercial or economic importance are chicken, guinea fowls and turkeys</w:t>
      </w:r>
      <w:r w:rsidRPr="00F719C8">
        <w:rPr>
          <w:rFonts w:ascii="Times New Roman" w:eastAsia="Times New Roman" w:hAnsi="Times New Roman" w:cs="Times New Roman"/>
          <w:color w:val="000000" w:themeColor="text1"/>
        </w:rPr>
        <w:t xml:space="preserve"> Atteh (2011).</w:t>
      </w:r>
      <w:r w:rsidRPr="00F719C8">
        <w:rPr>
          <w:rFonts w:ascii="Times New Roman" w:hAnsi="Times New Roman" w:cs="Times New Roman"/>
          <w:color w:val="000000" w:themeColor="text1"/>
        </w:rPr>
        <w:t xml:space="preserve"> Poultry production in the past was not counted as an important occupation. Poultry management system in Nigeria is of three types which are intensive, extensive and semi-intensive, they are differentiated on the basis of their flock size and input and output relationship. Flock size in intensive production are in thousands, whereas semi-intensive production system flock size range from 50-200 birds and keeping of big flock size in as a result of research development in artificial incubation, nutritional requirement and disease control. Poultry birds mature earlier than most breeds of livestock, they bring economic return within relatively short periods of about 10-12 weeks, poultry eggs and meat play a very important role in bridging the protein gap in Nigeria and they are generally accepted </w:t>
      </w:r>
      <w:r w:rsidRPr="00F719C8">
        <w:rPr>
          <w:rFonts w:ascii="Times New Roman" w:eastAsia="Times New Roman" w:hAnsi="Times New Roman" w:cs="Times New Roman"/>
          <w:color w:val="000000" w:themeColor="text1"/>
        </w:rPr>
        <w:t>(Weaver, 2010)</w:t>
      </w:r>
      <w:r w:rsidRPr="00F719C8">
        <w:rPr>
          <w:rFonts w:ascii="Times New Roman" w:hAnsi="Times New Roman" w:cs="Times New Roman"/>
          <w:color w:val="000000" w:themeColor="text1"/>
        </w:rPr>
        <w:t xml:space="preserve"> </w:t>
      </w:r>
    </w:p>
    <w:p w:rsidR="006F04DD" w:rsidRPr="00F719C8" w:rsidRDefault="006F04DD" w:rsidP="006F04DD">
      <w:pPr>
        <w:spacing w:before="280" w:after="280" w:line="360" w:lineRule="auto"/>
        <w:jc w:val="both"/>
        <w:rPr>
          <w:rFonts w:ascii="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This projects is concerned with computerizing a poultry farm but the focus is in general stock keeping and other activities that will be done easily and effectively by computers. It is worthy to note that a poultry farmer who engages a large scale production encounters a lot of problems, these problem may include stock keeping proper account of their daily activities and also keeping tracks on feeding the birds.</w:t>
      </w:r>
    </w:p>
    <w:p w:rsidR="006F04DD" w:rsidRPr="00F719C8" w:rsidRDefault="006F04DD" w:rsidP="006F04DD">
      <w:pPr>
        <w:spacing w:before="280" w:after="280" w:line="360" w:lineRule="auto"/>
        <w:jc w:val="both"/>
        <w:rPr>
          <w:rFonts w:ascii="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lastRenderedPageBreak/>
        <w:t>This project will see the design of a system that will take care of the above mentioned problems. Above all, it will serve as a guide to poultry farmers on how to keep proper stocks and the system of feeding their birds to avoid stunted growth.</w:t>
      </w:r>
    </w:p>
    <w:p w:rsidR="006F04DD" w:rsidRPr="00F719C8" w:rsidRDefault="00095467" w:rsidP="00095467">
      <w:pPr>
        <w:pStyle w:val="Heading1"/>
        <w:rPr>
          <w:rStyle w:val="Strong"/>
          <w:rFonts w:ascii="Times New Roman" w:hAnsi="Times New Roman" w:cs="Times New Roman"/>
          <w:b/>
          <w:bCs/>
          <w:color w:val="000000" w:themeColor="text1"/>
          <w:sz w:val="24"/>
          <w:szCs w:val="24"/>
        </w:rPr>
      </w:pPr>
      <w:bookmarkStart w:id="7" w:name="_Toc22317451"/>
      <w:r w:rsidRPr="00F719C8">
        <w:rPr>
          <w:rStyle w:val="Strong"/>
          <w:rFonts w:ascii="Times New Roman" w:hAnsi="Times New Roman" w:cs="Times New Roman"/>
          <w:b/>
          <w:bCs/>
          <w:color w:val="000000" w:themeColor="text1"/>
          <w:sz w:val="24"/>
          <w:szCs w:val="24"/>
        </w:rPr>
        <w:t xml:space="preserve">1.1 </w:t>
      </w:r>
      <w:r w:rsidR="006F04DD" w:rsidRPr="00F719C8">
        <w:rPr>
          <w:rStyle w:val="Strong"/>
          <w:rFonts w:ascii="Times New Roman" w:hAnsi="Times New Roman" w:cs="Times New Roman"/>
          <w:b/>
          <w:bCs/>
          <w:color w:val="000000" w:themeColor="text1"/>
          <w:sz w:val="24"/>
          <w:szCs w:val="24"/>
        </w:rPr>
        <w:t>Background of the Study</w:t>
      </w:r>
      <w:bookmarkEnd w:id="7"/>
    </w:p>
    <w:p w:rsidR="006F04DD" w:rsidRPr="00F719C8" w:rsidRDefault="006F04DD" w:rsidP="006F04DD">
      <w:pPr>
        <w:spacing w:before="280" w:after="280"/>
        <w:jc w:val="both"/>
        <w:rPr>
          <w:rStyle w:val="Strong"/>
          <w:rFonts w:ascii="Times New Roman" w:hAnsi="Times New Roman" w:cs="Times New Roman"/>
          <w:b w:val="0"/>
          <w:color w:val="000000" w:themeColor="text1"/>
          <w:sz w:val="24"/>
          <w:szCs w:val="24"/>
        </w:rPr>
      </w:pPr>
      <w:r w:rsidRPr="00F719C8">
        <w:rPr>
          <w:rStyle w:val="Strong"/>
          <w:rFonts w:ascii="Times New Roman" w:hAnsi="Times New Roman" w:cs="Times New Roman"/>
          <w:b w:val="0"/>
          <w:color w:val="000000" w:themeColor="text1"/>
          <w:sz w:val="24"/>
          <w:szCs w:val="24"/>
        </w:rPr>
        <w:t>Farmers use to keep records of their poultry using the traditional manual system. which is time consuming and error prone. The document also lacks consistency and may be damaged or losed.</w:t>
      </w:r>
    </w:p>
    <w:p w:rsidR="006F04DD" w:rsidRPr="00F719C8" w:rsidRDefault="006F04DD" w:rsidP="006F04DD">
      <w:pPr>
        <w:spacing w:before="280" w:after="280" w:line="360" w:lineRule="auto"/>
        <w:jc w:val="both"/>
        <w:rPr>
          <w:rFonts w:ascii="Times New Roman" w:hAnsi="Times New Roman" w:cs="Times New Roman"/>
          <w:bCs/>
          <w:color w:val="000000" w:themeColor="text1"/>
          <w:sz w:val="24"/>
          <w:szCs w:val="24"/>
        </w:rPr>
      </w:pPr>
      <w:r w:rsidRPr="00F719C8">
        <w:rPr>
          <w:rFonts w:ascii="Times New Roman" w:eastAsia="Times New Roman" w:hAnsi="Times New Roman" w:cs="Times New Roman"/>
          <w:color w:val="000000" w:themeColor="text1"/>
          <w:sz w:val="24"/>
          <w:szCs w:val="24"/>
        </w:rPr>
        <w:t>The need for, use and benefits of information for farm decision making has engaged the attention of farmers, researchers and policymakers over the years. Information is data that has been transformed into a form that is meaningful and useful for decision-making with data distinguished as raw facts, figures, objects et cetera. The ‘system’ about information relates to the connection or integration of components of collection, processing, storage, and distribution of information to support decision-making (Laudon &amp; Laudon 2012). By extension of this non-farm definition, farm information systems (FIS), then, can be appreciated as a tool to assist farms in forward planning, risk management, and by the use of information. Poultry production enterprises require good information systems to ensure success.</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F719C8" w:rsidRDefault="006F04DD" w:rsidP="00095467">
      <w:pPr>
        <w:pStyle w:val="Heading1"/>
        <w:rPr>
          <w:rFonts w:ascii="Times New Roman" w:hAnsi="Times New Roman" w:cs="Times New Roman"/>
          <w:b w:val="0"/>
          <w:color w:val="000000" w:themeColor="text1"/>
          <w:sz w:val="24"/>
          <w:szCs w:val="24"/>
        </w:rPr>
      </w:pPr>
      <w:bookmarkStart w:id="8" w:name="_Toc22317452"/>
      <w:r w:rsidRPr="00F719C8">
        <w:rPr>
          <w:rStyle w:val="Strong"/>
          <w:rFonts w:ascii="Times New Roman" w:hAnsi="Times New Roman" w:cs="Times New Roman"/>
          <w:b/>
          <w:color w:val="000000" w:themeColor="text1"/>
          <w:sz w:val="24"/>
          <w:szCs w:val="24"/>
        </w:rPr>
        <w:t>1.2 Statement of the Problem</w:t>
      </w:r>
      <w:bookmarkEnd w:id="8"/>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eastAsia="Times New Roman" w:hAnsi="Times New Roman" w:cs="Times New Roman"/>
          <w:color w:val="000000" w:themeColor="text1"/>
        </w:rPr>
        <w:t>Many poultry farmers still make use of the manual approach of keeping farm records. The consequence of this approach is it is time consuming, needed information may easily be misplaced, un-organized and inefficient. Also, needed reports concerning different aspects of the farm cannot be easily retrieved when needed. This situation makes it difficult to monitor the state of the birds in the poultry and other relevant information. To overcome these problems there is need for an information system for proper management of the poultry farm.</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F719C8" w:rsidRDefault="006F04DD" w:rsidP="00095467">
      <w:pPr>
        <w:pStyle w:val="Heading1"/>
        <w:rPr>
          <w:rFonts w:ascii="Times New Roman" w:hAnsi="Times New Roman" w:cs="Times New Roman"/>
          <w:b w:val="0"/>
          <w:color w:val="000000" w:themeColor="text1"/>
          <w:sz w:val="24"/>
          <w:szCs w:val="24"/>
        </w:rPr>
      </w:pPr>
      <w:bookmarkStart w:id="9" w:name="_Toc22317453"/>
      <w:r w:rsidRPr="00F719C8">
        <w:rPr>
          <w:rStyle w:val="Strong"/>
          <w:rFonts w:ascii="Times New Roman" w:hAnsi="Times New Roman" w:cs="Times New Roman"/>
          <w:b/>
          <w:color w:val="000000" w:themeColor="text1"/>
          <w:sz w:val="24"/>
          <w:szCs w:val="24"/>
        </w:rPr>
        <w:t>1.3 Aim and Objectives of the Study</w:t>
      </w:r>
      <w:bookmarkEnd w:id="9"/>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hAnsi="Times New Roman" w:cs="Times New Roman"/>
          <w:color w:val="000000" w:themeColor="text1"/>
        </w:rPr>
        <w:t>The aim of the study is to develop poultry information management system.</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hAnsi="Times New Roman" w:cs="Times New Roman"/>
          <w:color w:val="000000" w:themeColor="text1"/>
        </w:rPr>
        <w:t>The following are the objectives of the study:</w:t>
      </w:r>
    </w:p>
    <w:p w:rsidR="006F04DD" w:rsidRPr="00F719C8"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F719C8">
        <w:rPr>
          <w:rFonts w:ascii="Times New Roman" w:hAnsi="Times New Roman" w:cs="Times New Roman"/>
          <w:color w:val="000000" w:themeColor="text1"/>
        </w:rPr>
        <w:lastRenderedPageBreak/>
        <w:t>To automate the manual means of recording poultry farm records</w:t>
      </w:r>
    </w:p>
    <w:p w:rsidR="006F04DD" w:rsidRPr="00F719C8"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F719C8">
        <w:rPr>
          <w:rFonts w:ascii="Times New Roman" w:hAnsi="Times New Roman" w:cs="Times New Roman"/>
          <w:color w:val="000000" w:themeColor="text1"/>
        </w:rPr>
        <w:t>To develop a database application that can be used to maintain and provide information about the livestock.</w:t>
      </w:r>
    </w:p>
    <w:p w:rsidR="006F04DD" w:rsidRPr="00F719C8"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F719C8">
        <w:rPr>
          <w:rFonts w:ascii="Times New Roman" w:hAnsi="Times New Roman" w:cs="Times New Roman"/>
          <w:color w:val="000000" w:themeColor="text1"/>
        </w:rPr>
        <w:t>To provide a system that can facilitate the update of poultry farm records</w:t>
      </w:r>
    </w:p>
    <w:p w:rsidR="006F04DD" w:rsidRPr="00F719C8" w:rsidRDefault="006F04DD" w:rsidP="006F04DD">
      <w:pPr>
        <w:pStyle w:val="BodyText"/>
        <w:numPr>
          <w:ilvl w:val="0"/>
          <w:numId w:val="1"/>
        </w:numPr>
        <w:pBdr>
          <w:top w:val="none" w:sz="0" w:space="0" w:color="000000"/>
          <w:left w:val="none" w:sz="0" w:space="0" w:color="000000"/>
          <w:bottom w:val="none" w:sz="0" w:space="0" w:color="000000"/>
          <w:right w:val="none" w:sz="0" w:space="0" w:color="000000"/>
        </w:pBdr>
        <w:spacing w:after="0" w:line="360" w:lineRule="auto"/>
        <w:ind w:left="0" w:firstLine="0"/>
        <w:jc w:val="both"/>
        <w:rPr>
          <w:rFonts w:ascii="Times New Roman" w:hAnsi="Times New Roman" w:cs="Times New Roman"/>
          <w:color w:val="000000" w:themeColor="text1"/>
        </w:rPr>
      </w:pPr>
      <w:r w:rsidRPr="00F719C8">
        <w:rPr>
          <w:rFonts w:ascii="Times New Roman" w:eastAsia="Times New Roman" w:hAnsi="Times New Roman" w:cs="Times New Roman"/>
          <w:color w:val="000000" w:themeColor="text1"/>
        </w:rPr>
        <w:t>To develop a system that will aid the presentation of reports pertaining the poultry farm</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p>
    <w:p w:rsidR="006F04DD" w:rsidRPr="00F719C8" w:rsidRDefault="006F04DD" w:rsidP="00095467">
      <w:pPr>
        <w:pStyle w:val="Heading1"/>
        <w:rPr>
          <w:rFonts w:ascii="Times New Roman" w:hAnsi="Times New Roman" w:cs="Times New Roman"/>
          <w:b w:val="0"/>
          <w:color w:val="000000" w:themeColor="text1"/>
          <w:sz w:val="24"/>
          <w:szCs w:val="24"/>
        </w:rPr>
      </w:pPr>
      <w:bookmarkStart w:id="10" w:name="_Toc22317454"/>
      <w:r w:rsidRPr="00F719C8">
        <w:rPr>
          <w:rStyle w:val="Strong"/>
          <w:rFonts w:ascii="Times New Roman" w:hAnsi="Times New Roman" w:cs="Times New Roman"/>
          <w:b/>
          <w:color w:val="000000" w:themeColor="text1"/>
          <w:sz w:val="24"/>
          <w:szCs w:val="24"/>
        </w:rPr>
        <w:t>1.4 Scope of the Study</w:t>
      </w:r>
      <w:bookmarkEnd w:id="10"/>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Style w:val="Strong"/>
          <w:rFonts w:ascii="Times New Roman" w:eastAsia="Times New Roman" w:hAnsi="Times New Roman" w:cs="Times New Roman"/>
          <w:b w:val="0"/>
          <w:bCs w:val="0"/>
          <w:color w:val="000000" w:themeColor="text1"/>
        </w:rPr>
      </w:pPr>
      <w:r w:rsidRPr="00F719C8">
        <w:rPr>
          <w:rFonts w:ascii="Times New Roman" w:eastAsia="Times New Roman" w:hAnsi="Times New Roman" w:cs="Times New Roman"/>
          <w:color w:val="000000" w:themeColor="text1"/>
        </w:rPr>
        <w:t xml:space="preserve">This research work covers Design and Implementation of a poultry information management system. It is restricted to recording information concerning the birds (feeding and medication). And also sales and purchase </w:t>
      </w:r>
    </w:p>
    <w:p w:rsidR="006F04DD" w:rsidRPr="00F719C8" w:rsidRDefault="006F04DD" w:rsidP="00095467">
      <w:pPr>
        <w:pStyle w:val="Heading1"/>
        <w:rPr>
          <w:rFonts w:ascii="Times New Roman" w:hAnsi="Times New Roman" w:cs="Times New Roman"/>
          <w:b w:val="0"/>
          <w:color w:val="000000" w:themeColor="text1"/>
          <w:sz w:val="24"/>
          <w:szCs w:val="24"/>
        </w:rPr>
      </w:pPr>
      <w:bookmarkStart w:id="11" w:name="_Toc22317455"/>
      <w:r w:rsidRPr="00F719C8">
        <w:rPr>
          <w:rStyle w:val="Strong"/>
          <w:rFonts w:ascii="Times New Roman" w:hAnsi="Times New Roman" w:cs="Times New Roman"/>
          <w:b/>
          <w:color w:val="000000" w:themeColor="text1"/>
          <w:sz w:val="24"/>
          <w:szCs w:val="24"/>
        </w:rPr>
        <w:t>1.5 Significance of the Study</w:t>
      </w:r>
      <w:bookmarkEnd w:id="11"/>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eastAsia="Times New Roman" w:hAnsi="Times New Roman" w:cs="Times New Roman"/>
          <w:color w:val="000000" w:themeColor="text1"/>
        </w:rPr>
      </w:pPr>
      <w:r w:rsidRPr="00F719C8">
        <w:rPr>
          <w:rFonts w:ascii="Times New Roman" w:eastAsia="Times New Roman" w:hAnsi="Times New Roman" w:cs="Times New Roman"/>
          <w:color w:val="000000" w:themeColor="text1"/>
        </w:rPr>
        <w:t>The significance of the study is that it will provide useful information and means to enable the management of the poultry farm, automate their record keeping process for better updating and presentation of reports. It will also serve as a useful reference material to other researchers that need related information.</w:t>
      </w:r>
    </w:p>
    <w:p w:rsidR="006F04DD" w:rsidRPr="00F719C8" w:rsidRDefault="006F04DD" w:rsidP="006F04DD">
      <w:pPr>
        <w:pStyle w:val="BodyText"/>
        <w:pBdr>
          <w:top w:val="none" w:sz="0" w:space="0" w:color="000000"/>
          <w:left w:val="none" w:sz="0" w:space="0" w:color="000000"/>
          <w:bottom w:val="none" w:sz="0" w:space="0" w:color="000000"/>
          <w:right w:val="none" w:sz="0" w:space="0" w:color="000000"/>
        </w:pBdr>
        <w:spacing w:after="0" w:line="360" w:lineRule="auto"/>
        <w:jc w:val="both"/>
        <w:rPr>
          <w:rFonts w:ascii="Times New Roman" w:hAnsi="Times New Roman" w:cs="Times New Roman"/>
          <w:color w:val="000000" w:themeColor="text1"/>
        </w:rPr>
      </w:pPr>
      <w:r w:rsidRPr="00F719C8">
        <w:rPr>
          <w:rFonts w:ascii="Times New Roman" w:eastAsia="Times New Roman" w:hAnsi="Times New Roman" w:cs="Times New Roman"/>
          <w:color w:val="000000" w:themeColor="text1"/>
        </w:rPr>
        <w:t xml:space="preserve"> </w:t>
      </w:r>
    </w:p>
    <w:p w:rsidR="006F04DD" w:rsidRPr="00F719C8" w:rsidRDefault="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6F04DD" w:rsidRPr="00F719C8" w:rsidRDefault="006F04DD" w:rsidP="00F719C8">
      <w:pPr>
        <w:pStyle w:val="Heading1"/>
        <w:jc w:val="center"/>
        <w:rPr>
          <w:rFonts w:ascii="Times New Roman" w:hAnsi="Times New Roman" w:cs="Times New Roman"/>
          <w:color w:val="000000" w:themeColor="text1"/>
          <w:sz w:val="24"/>
          <w:szCs w:val="24"/>
        </w:rPr>
      </w:pPr>
      <w:bookmarkStart w:id="12" w:name="_Toc22317456"/>
      <w:r w:rsidRPr="00F719C8">
        <w:rPr>
          <w:rStyle w:val="Strong"/>
          <w:rFonts w:ascii="Times New Roman" w:hAnsi="Times New Roman" w:cs="Times New Roman"/>
          <w:b/>
          <w:bCs/>
          <w:color w:val="000000" w:themeColor="text1"/>
          <w:sz w:val="24"/>
          <w:szCs w:val="24"/>
        </w:rPr>
        <w:lastRenderedPageBreak/>
        <w:t>CHAPTER TWO</w:t>
      </w:r>
      <w:bookmarkEnd w:id="12"/>
    </w:p>
    <w:p w:rsidR="006F04DD" w:rsidRPr="00F719C8" w:rsidRDefault="006F04DD" w:rsidP="00095467">
      <w:pPr>
        <w:pStyle w:val="Heading1"/>
        <w:jc w:val="center"/>
        <w:rPr>
          <w:rFonts w:ascii="Times New Roman" w:eastAsia="Times New Roman" w:hAnsi="Times New Roman" w:cs="Times New Roman"/>
          <w:color w:val="000000" w:themeColor="text1"/>
          <w:sz w:val="24"/>
          <w:szCs w:val="24"/>
        </w:rPr>
      </w:pPr>
      <w:bookmarkStart w:id="13" w:name="_Toc22317457"/>
      <w:r w:rsidRPr="00F719C8">
        <w:rPr>
          <w:rFonts w:ascii="Times New Roman" w:eastAsia="Times New Roman" w:hAnsi="Times New Roman" w:cs="Times New Roman"/>
          <w:color w:val="000000" w:themeColor="text1"/>
          <w:sz w:val="24"/>
          <w:szCs w:val="24"/>
        </w:rPr>
        <w:t xml:space="preserve"> LITERATURE REVIEW</w:t>
      </w:r>
      <w:bookmarkEnd w:id="13"/>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The magical impact of computer has made enormous contribution to all aspects of the society; people can now do things easily unlike in the past. Computers have lessen human activities (effort) in their day to day life, by reducing both human labor and time in solving their problem which are both numerous / unlimited. The introduction of the magical machine has led to the further growth of Agricultural products. The technological knowhow and scientific research reveals that a lot of work can be carried out by the computer in agriculture and help in the growth. It therefore deems imperative that computers should also be employed and utilized in farms. This project centers how computer systems can be useful in a large scale poultry farm, keeping of general stock of the birds, weight of individual birds and finally the accountability of the farm.   Computerized system has been designed to take care of all the mentioned activities in a modern poultry farm. The activities will be carried out solely by the computer and any odd actions taken should be notified by the computer.</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Nigeria has the highest number of poultry farms in Africa, despite the great numbers of farms in Nigeria, a parallel record from Poultry Association of Nigeria (PAN) indicates that Nigeria produces presently above 553million tons of egg and 708million tons of birds meat per year, despite this volume Nigeria is far from meeting her domestic demands in birds production (FAO, 2010).</w:t>
      </w:r>
    </w:p>
    <w:p w:rsidR="006F04DD" w:rsidRPr="00F719C8" w:rsidRDefault="006F04DD" w:rsidP="006F04DD">
      <w:pPr>
        <w:spacing w:before="280" w:after="280"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Many poultry farmers still make use of the manual approach of keeping farm records. The consequences of this approach are, it is time consuming, needed information may easily be misplaced, un-organized and inefficient. Also needed report concerning different aspects of the farm cannot be easily retrieved when needed. this situation makes it to monitor the state of the birds in the poultry and other relevant information. To overcome these problems there is need for an information system for proper management of the poultry farm. </w:t>
      </w:r>
    </w:p>
    <w:p w:rsidR="006F04DD" w:rsidRPr="00F719C8" w:rsidRDefault="006F04DD" w:rsidP="006F04DD">
      <w:pPr>
        <w:spacing w:before="280" w:after="280" w:line="360" w:lineRule="auto"/>
        <w:jc w:val="both"/>
        <w:rPr>
          <w:rFonts w:ascii="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This project is concerned with computerizing a poultry farm but the focus is in general stock keeping and other activities that will be done easily and effectively by computers. It is worthy to note that a poultry farmer who engages a large scale production encounters a lot of problems, </w:t>
      </w:r>
      <w:r w:rsidRPr="00F719C8">
        <w:rPr>
          <w:rFonts w:ascii="Times New Roman" w:eastAsia="Times New Roman" w:hAnsi="Times New Roman" w:cs="Times New Roman"/>
          <w:color w:val="000000" w:themeColor="text1"/>
          <w:sz w:val="24"/>
          <w:szCs w:val="24"/>
        </w:rPr>
        <w:lastRenderedPageBreak/>
        <w:t>these problems may include stock keeping proper account of their daily activities and also keeping tracks on feeding the birds.</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4" w:name="_Toc22317458"/>
      <w:r w:rsidRPr="00F719C8">
        <w:rPr>
          <w:rFonts w:ascii="Times New Roman" w:eastAsia="Times New Roman" w:hAnsi="Times New Roman" w:cs="Times New Roman"/>
          <w:color w:val="000000" w:themeColor="text1"/>
          <w:sz w:val="24"/>
          <w:szCs w:val="24"/>
        </w:rPr>
        <w:t>2.1 Birds Production</w:t>
      </w:r>
      <w:bookmarkEnd w:id="14"/>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The world poultry industry has been a very dynamic industry because of the nature of birds birds. Atteh (2011) stated that birdsbirds has been typified with unprecedented growth, in his research he further explained the trends of growth in birds production in the world. He depicts that world produced 6.5 billion in 1961,in 1990 over 27 billion,35.3 billion in 1999 while over 60 billion in 2012.FAO, (2010) reported that birds production in the world has been growing faster than any other meat production in the world, especially in the developed countries that are active players in birds production. Since the 1960s, the global production of birds meat has been on </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5" w:name="_Toc22317459"/>
      <w:r w:rsidRPr="00F719C8">
        <w:rPr>
          <w:rFonts w:ascii="Times New Roman" w:eastAsia="Times New Roman" w:hAnsi="Times New Roman" w:cs="Times New Roman"/>
          <w:color w:val="000000" w:themeColor="text1"/>
          <w:sz w:val="24"/>
          <w:szCs w:val="24"/>
        </w:rPr>
        <w:t>2.2 Constraints of Poultry Birds Production</w:t>
      </w:r>
      <w:bookmarkEnd w:id="15"/>
      <w:r w:rsidRPr="00F719C8">
        <w:rPr>
          <w:rFonts w:ascii="Times New Roman" w:eastAsia="Times New Roman" w:hAnsi="Times New Roman" w:cs="Times New Roman"/>
          <w:color w:val="000000" w:themeColor="text1"/>
          <w:sz w:val="24"/>
          <w:szCs w:val="24"/>
        </w:rPr>
        <w:t xml:space="preserve"> </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6" w:name="_Toc22317460"/>
      <w:r w:rsidRPr="00F719C8">
        <w:rPr>
          <w:rFonts w:ascii="Times New Roman" w:eastAsia="Times New Roman" w:hAnsi="Times New Roman" w:cs="Times New Roman"/>
          <w:color w:val="000000" w:themeColor="text1"/>
          <w:sz w:val="24"/>
          <w:szCs w:val="24"/>
        </w:rPr>
        <w:t>2.2.1 Climatic Constraint</w:t>
      </w:r>
      <w:bookmarkEnd w:id="16"/>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FAO(2012) reported that one of the factors that inhibit birds production development in Nigeria is the climate. Some of the </w:t>
      </w:r>
      <w:r w:rsidR="00C61A6F" w:rsidRPr="00F719C8">
        <w:rPr>
          <w:rFonts w:ascii="Times New Roman" w:eastAsia="Times New Roman" w:hAnsi="Times New Roman" w:cs="Times New Roman"/>
          <w:color w:val="000000" w:themeColor="text1"/>
          <w:sz w:val="24"/>
          <w:szCs w:val="24"/>
        </w:rPr>
        <w:t>bird’s</w:t>
      </w:r>
      <w:r w:rsidRPr="00F719C8">
        <w:rPr>
          <w:rFonts w:ascii="Times New Roman" w:eastAsia="Times New Roman" w:hAnsi="Times New Roman" w:cs="Times New Roman"/>
          <w:color w:val="000000" w:themeColor="text1"/>
          <w:sz w:val="24"/>
          <w:szCs w:val="24"/>
        </w:rPr>
        <w:t xml:space="preserve"> breeds are imported into the country from temperate region, most of these birds performed below optimal level due to differences in climatic conditions.</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Climate exerts constraining influences on livestock production through its associative effects of humidity, temperature, precipitation and air movement, and its indirect influences Although, all livestock are subject to environmental stress in the tropics, poultry appear to be less susceptible than mammals. Previous comparative records between the temperate and tropical environments indicated that poultry show the most comparative performance between the two environments than any other class of livestock, yet their performance not up to standard as a result of climatic influence,(FAO,2012).</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7" w:name="_Toc22317461"/>
      <w:r w:rsidRPr="00F719C8">
        <w:rPr>
          <w:rFonts w:ascii="Times New Roman" w:eastAsia="Times New Roman" w:hAnsi="Times New Roman" w:cs="Times New Roman"/>
          <w:color w:val="000000" w:themeColor="text1"/>
          <w:sz w:val="24"/>
          <w:szCs w:val="24"/>
        </w:rPr>
        <w:t>2.2.2 Economic Constraint</w:t>
      </w:r>
      <w:bookmarkEnd w:id="17"/>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According to Bell and Weaver (2010) the most important socio-economic constraints affecting birds production in Nigeria include inadequate of capital, illiteracy and lack of technical experience. The amount of capital in birds production is to some extent, a major determinant of the size of the operating units because birds farmers with enough working capital are usually </w:t>
      </w:r>
      <w:r w:rsidRPr="00F719C8">
        <w:rPr>
          <w:rFonts w:ascii="Times New Roman" w:eastAsia="Times New Roman" w:hAnsi="Times New Roman" w:cs="Times New Roman"/>
          <w:color w:val="000000" w:themeColor="text1"/>
          <w:sz w:val="24"/>
          <w:szCs w:val="24"/>
        </w:rPr>
        <w:lastRenderedPageBreak/>
        <w:t>better in employing other factors of production, hence enlarging their holding than relatively poor farmers. However, most birds farmers in Nigeria do not have adequate capital to invest in large scale production (FAO, 2014). The scarcity of farm credit has been blamed in part for the low agricultural production in the country. Even with the establishment of more agricultural and commercial banks in the country, most of the birds farmers are still handicapped in obtaining adequate credits not only from lack of acceptable collateral and the general uncertainty and heavy risks associated with birds production.</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8" w:name="_Toc22317462"/>
      <w:r w:rsidRPr="00F719C8">
        <w:rPr>
          <w:rFonts w:ascii="Times New Roman" w:eastAsia="Times New Roman" w:hAnsi="Times New Roman" w:cs="Times New Roman"/>
          <w:color w:val="000000" w:themeColor="text1"/>
          <w:sz w:val="24"/>
          <w:szCs w:val="24"/>
        </w:rPr>
        <w:t>2.2.3 Technical Constraint</w:t>
      </w:r>
      <w:bookmarkEnd w:id="18"/>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According to Bell and Weaver( 2010) the capacity to developed technical technology consistent with environmental and economic conditions, is the single most important which explained the growth of birds production in Nigeria. He stressed further that a continuous stream of new technical knowledge and a flow of inputs in which the new knowledge is embodied represents a necessary condition for modern birds production .A further breakdown in his study identified other constraints that affect birds production, these include inadequate of capital, poor management, inadequate of technical knowhow and poor diseases control</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The continual challenges to the </w:t>
      </w:r>
      <w:r w:rsidR="00C61A6F" w:rsidRPr="00F719C8">
        <w:rPr>
          <w:rFonts w:ascii="Times New Roman" w:eastAsia="Times New Roman" w:hAnsi="Times New Roman" w:cs="Times New Roman"/>
          <w:color w:val="000000" w:themeColor="text1"/>
          <w:sz w:val="24"/>
          <w:szCs w:val="24"/>
        </w:rPr>
        <w:t>bird’s</w:t>
      </w:r>
      <w:r w:rsidRPr="00F719C8">
        <w:rPr>
          <w:rFonts w:ascii="Times New Roman" w:eastAsia="Times New Roman" w:hAnsi="Times New Roman" w:cs="Times New Roman"/>
          <w:color w:val="000000" w:themeColor="text1"/>
          <w:sz w:val="24"/>
          <w:szCs w:val="24"/>
        </w:rPr>
        <w:t xml:space="preserve"> breeder producer are provision of highest quality products for sale at a price competitive with other food sources. Over the past two decades the industry has become very successful by incorporating technical advances in genetic selection, nutrition and diseases control into their management scheme. Another critical factors for efficient management of reproduction of birds, birds has not been changed since the inception of the industry, recent advances in artificial insemination technique now provide alternative methods for use within the primary breeder segment of the industry. </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19" w:name="_Toc22317463"/>
      <w:r w:rsidRPr="00F719C8">
        <w:rPr>
          <w:rFonts w:ascii="Times New Roman" w:eastAsia="Times New Roman" w:hAnsi="Times New Roman" w:cs="Times New Roman"/>
          <w:color w:val="000000" w:themeColor="text1"/>
          <w:sz w:val="24"/>
          <w:szCs w:val="24"/>
        </w:rPr>
        <w:t>2.3 Birds Breeder Managements</w:t>
      </w:r>
      <w:bookmarkEnd w:id="19"/>
      <w:r w:rsidRPr="00F719C8">
        <w:rPr>
          <w:rFonts w:ascii="Times New Roman" w:eastAsia="Times New Roman" w:hAnsi="Times New Roman" w:cs="Times New Roman"/>
          <w:color w:val="000000" w:themeColor="text1"/>
          <w:sz w:val="24"/>
          <w:szCs w:val="24"/>
        </w:rPr>
        <w:t xml:space="preserve"> </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The aim of management information system for the poultry farm is to provide the conditions that ensure optimum performance of the </w:t>
      </w:r>
      <w:r w:rsidR="00C61A6F" w:rsidRPr="00F719C8">
        <w:rPr>
          <w:rFonts w:ascii="Times New Roman" w:eastAsia="Times New Roman" w:hAnsi="Times New Roman" w:cs="Times New Roman"/>
          <w:color w:val="000000" w:themeColor="text1"/>
          <w:sz w:val="24"/>
          <w:szCs w:val="24"/>
        </w:rPr>
        <w:t>birds (</w:t>
      </w:r>
      <w:r w:rsidRPr="00F719C8">
        <w:rPr>
          <w:rFonts w:ascii="Times New Roman" w:eastAsia="Times New Roman" w:hAnsi="Times New Roman" w:cs="Times New Roman"/>
          <w:color w:val="000000" w:themeColor="text1"/>
          <w:sz w:val="24"/>
          <w:szCs w:val="24"/>
        </w:rPr>
        <w:t>Bell and Weaver, 2010).Given reasonable conditions, broody hens are very successful at hatching their chicks, but good hatching using artificial i</w:t>
      </w:r>
      <w:r w:rsidR="00C61A6F" w:rsidRPr="00F719C8">
        <w:rPr>
          <w:rFonts w:ascii="Times New Roman" w:eastAsia="Times New Roman" w:hAnsi="Times New Roman" w:cs="Times New Roman"/>
          <w:color w:val="000000" w:themeColor="text1"/>
          <w:sz w:val="24"/>
          <w:szCs w:val="24"/>
        </w:rPr>
        <w:t>ncubation (both large and small</w:t>
      </w:r>
      <w:r w:rsidRPr="00F719C8">
        <w:rPr>
          <w:rFonts w:ascii="Times New Roman" w:eastAsia="Times New Roman" w:hAnsi="Times New Roman" w:cs="Times New Roman"/>
          <w:color w:val="000000" w:themeColor="text1"/>
          <w:sz w:val="24"/>
          <w:szCs w:val="24"/>
        </w:rPr>
        <w:t xml:space="preserve">) relies on good management with respect to temperature, humidity, ventilation, feeding and vaccination. It is necessary to ensure that appropriate brooding, growing and laying conditions are given. It is also important to ensure that </w:t>
      </w:r>
      <w:r w:rsidRPr="00F719C8">
        <w:rPr>
          <w:rFonts w:ascii="Times New Roman" w:eastAsia="Times New Roman" w:hAnsi="Times New Roman" w:cs="Times New Roman"/>
          <w:color w:val="000000" w:themeColor="text1"/>
          <w:sz w:val="24"/>
          <w:szCs w:val="24"/>
        </w:rPr>
        <w:lastRenderedPageBreak/>
        <w:t>recommended vaccinations are given and appropriate feeding programmed are used. In developing countries like Nigeria it is often difficult to achieve optimum performance from birds owing to less than optimal housing conditions and lack of quality feed, vaccines and trained staff</w:t>
      </w:r>
      <w:r w:rsidR="00C61A6F" w:rsidRPr="00F719C8">
        <w:rPr>
          <w:rFonts w:ascii="Times New Roman" w:eastAsia="Times New Roman" w:hAnsi="Times New Roman" w:cs="Times New Roman"/>
          <w:color w:val="000000" w:themeColor="text1"/>
          <w:sz w:val="24"/>
          <w:szCs w:val="24"/>
        </w:rPr>
        <w:t xml:space="preserve"> </w:t>
      </w:r>
      <w:r w:rsidRPr="00F719C8">
        <w:rPr>
          <w:rFonts w:ascii="Times New Roman" w:eastAsia="Times New Roman" w:hAnsi="Times New Roman" w:cs="Times New Roman"/>
          <w:color w:val="000000" w:themeColor="text1"/>
          <w:sz w:val="24"/>
          <w:szCs w:val="24"/>
        </w:rPr>
        <w:t xml:space="preserve">(Weaver, 2010). High genetic </w:t>
      </w:r>
      <w:r w:rsidR="00C61A6F" w:rsidRPr="00F719C8">
        <w:rPr>
          <w:rFonts w:ascii="Times New Roman" w:eastAsia="Times New Roman" w:hAnsi="Times New Roman" w:cs="Times New Roman"/>
          <w:color w:val="000000" w:themeColor="text1"/>
          <w:sz w:val="24"/>
          <w:szCs w:val="24"/>
        </w:rPr>
        <w:t>hybrid is often used in the developing countries, but is</w:t>
      </w:r>
      <w:r w:rsidRPr="00F719C8">
        <w:rPr>
          <w:rFonts w:ascii="Times New Roman" w:eastAsia="Times New Roman" w:hAnsi="Times New Roman" w:cs="Times New Roman"/>
          <w:color w:val="000000" w:themeColor="text1"/>
          <w:sz w:val="24"/>
          <w:szCs w:val="24"/>
        </w:rPr>
        <w:t xml:space="preserve"> not well suited to tropical environments. Diseases transmission in poultry birds could either be horizontally from sick bird to healthy one or vertically by passing the causative pathogen from the hen to the chicks through the eggs. Horizontal spread </w:t>
      </w:r>
      <w:r w:rsidR="00C61A6F" w:rsidRPr="00F719C8">
        <w:rPr>
          <w:rFonts w:ascii="Times New Roman" w:eastAsia="Times New Roman" w:hAnsi="Times New Roman" w:cs="Times New Roman"/>
          <w:color w:val="000000" w:themeColor="text1"/>
          <w:sz w:val="24"/>
          <w:szCs w:val="24"/>
        </w:rPr>
        <w:t>may be by contact between birds</w:t>
      </w:r>
      <w:r w:rsidRPr="00F719C8">
        <w:rPr>
          <w:rFonts w:ascii="Times New Roman" w:eastAsia="Times New Roman" w:hAnsi="Times New Roman" w:cs="Times New Roman"/>
          <w:color w:val="000000" w:themeColor="text1"/>
          <w:sz w:val="24"/>
          <w:szCs w:val="24"/>
        </w:rPr>
        <w:t xml:space="preserve">, air, contaminated litter, feed or water in contact with sick birds (Atteh, 2011). Most of the important poultry diseases include Coccidiosis, Fowl Pox, Newcastle Diseases, Infectious Bronchitis, Infection Bursa Diseases, Fowl pox, Salmonella Infections and Marek's Diseases etc. To avoid diseases outbreak in </w:t>
      </w:r>
      <w:r w:rsidR="00C61A6F" w:rsidRPr="00F719C8">
        <w:rPr>
          <w:rFonts w:ascii="Times New Roman" w:eastAsia="Times New Roman" w:hAnsi="Times New Roman" w:cs="Times New Roman"/>
          <w:color w:val="000000" w:themeColor="text1"/>
          <w:sz w:val="24"/>
          <w:szCs w:val="24"/>
        </w:rPr>
        <w:t>bird’s</w:t>
      </w:r>
      <w:r w:rsidRPr="00F719C8">
        <w:rPr>
          <w:rFonts w:ascii="Times New Roman" w:eastAsia="Times New Roman" w:hAnsi="Times New Roman" w:cs="Times New Roman"/>
          <w:color w:val="000000" w:themeColor="text1"/>
          <w:sz w:val="24"/>
          <w:szCs w:val="24"/>
        </w:rPr>
        <w:t xml:space="preserve"> production proper management, sanitation as well as essential vaccination schedule should be complied with (Hogue and Morris, 2013).</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20" w:name="_Toc22317464"/>
      <w:r w:rsidRPr="00F719C8">
        <w:rPr>
          <w:rFonts w:ascii="Times New Roman" w:eastAsia="Times New Roman" w:hAnsi="Times New Roman" w:cs="Times New Roman"/>
          <w:color w:val="000000" w:themeColor="text1"/>
          <w:sz w:val="24"/>
          <w:szCs w:val="24"/>
        </w:rPr>
        <w:t>2.3.1 Temperature Management</w:t>
      </w:r>
      <w:bookmarkEnd w:id="20"/>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Farmers need to compensate for undesirable climatic conditions by manipulating control systems or modifying the house to ensure that the welfare and environmental needs of the birds are satisfied. Environmental extremes (heat and cold stress, excessive or inadequate ventilation, poor air quality) can be managed if the design of the poultry house is appropriate for conditions. </w:t>
      </w:r>
      <w:r w:rsidR="00C61A6F" w:rsidRPr="00F719C8">
        <w:rPr>
          <w:rFonts w:ascii="Times New Roman" w:eastAsia="Times New Roman" w:hAnsi="Times New Roman" w:cs="Times New Roman"/>
          <w:color w:val="000000" w:themeColor="text1"/>
          <w:sz w:val="24"/>
          <w:szCs w:val="24"/>
        </w:rPr>
        <w:t>Birds require</w:t>
      </w:r>
      <w:r w:rsidRPr="00F719C8">
        <w:rPr>
          <w:rFonts w:ascii="Times New Roman" w:eastAsia="Times New Roman" w:hAnsi="Times New Roman" w:cs="Times New Roman"/>
          <w:color w:val="000000" w:themeColor="text1"/>
          <w:sz w:val="24"/>
          <w:szCs w:val="24"/>
        </w:rPr>
        <w:t xml:space="preserve"> adequate space, sufficient feed to meet their nutritional requirements. The heat requirements of birds change with age, and recommended ambient temperatures may be lower than birds would prefer early in life when stocking densities are low. The risk of cold stress is low once the thermoregulatory ability is fully developed in birds. The risk of heat stress increases with age and with stocking density as heat production increases and as space between birds (and hence their ability to lose heat) decreases, (Hogue and Morris, 2013).</w:t>
      </w: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21" w:name="_Toc22317465"/>
      <w:r w:rsidRPr="00F719C8">
        <w:rPr>
          <w:rFonts w:ascii="Times New Roman" w:eastAsia="Times New Roman" w:hAnsi="Times New Roman" w:cs="Times New Roman"/>
          <w:color w:val="000000" w:themeColor="text1"/>
          <w:sz w:val="24"/>
          <w:szCs w:val="24"/>
        </w:rPr>
        <w:t>2.3.2 Ventilation Management</w:t>
      </w:r>
      <w:bookmarkEnd w:id="21"/>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 xml:space="preserve">All birds houses need some form of ventilation to ensure an adequate supply of oxygen, removing carbon dioxide, other waste gases and dust. In commercial operations, minimum ventilation is often practiced in colder climates, but not generally in tropical ones (Atteh, 2004).In large scale automated operations, correct air distribution can be achieved using a negative pressure ventilation system. Due to the nature of birds adequate ventilation is very </w:t>
      </w:r>
      <w:r w:rsidRPr="00F719C8">
        <w:rPr>
          <w:rFonts w:ascii="Times New Roman" w:eastAsia="Times New Roman" w:hAnsi="Times New Roman" w:cs="Times New Roman"/>
          <w:color w:val="000000" w:themeColor="text1"/>
          <w:sz w:val="24"/>
          <w:szCs w:val="24"/>
        </w:rPr>
        <w:lastRenderedPageBreak/>
        <w:t>crucial to them, when chicks are very young or in cooler climate the air from the inlets should be directed towards the roof to mixed with the warm air there and circulate throughout the shed. With older birds and in warmer temperatures, the incoming air are directed towards the birds and helps to keep them cool (Atteh, 2011). Tunnel ventilation is the most effective ventilation for large houses in hot weather, this system is popular in hot climates, exhaust fans are placed at one end of the or the middle of the shed and air is drawn through the length of the house removing heat moisture and dust.</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p>
    <w:p w:rsidR="006F04DD" w:rsidRPr="00F719C8" w:rsidRDefault="006F04DD" w:rsidP="00095467">
      <w:pPr>
        <w:pStyle w:val="Heading1"/>
        <w:rPr>
          <w:rFonts w:ascii="Times New Roman" w:eastAsia="Times New Roman" w:hAnsi="Times New Roman" w:cs="Times New Roman"/>
          <w:color w:val="000000" w:themeColor="text1"/>
          <w:sz w:val="24"/>
          <w:szCs w:val="24"/>
        </w:rPr>
      </w:pPr>
      <w:bookmarkStart w:id="22" w:name="_Toc22317466"/>
      <w:r w:rsidRPr="00F719C8">
        <w:rPr>
          <w:rFonts w:ascii="Times New Roman" w:eastAsia="Times New Roman" w:hAnsi="Times New Roman" w:cs="Times New Roman"/>
          <w:color w:val="000000" w:themeColor="text1"/>
          <w:sz w:val="24"/>
          <w:szCs w:val="24"/>
        </w:rPr>
        <w:t>2.3.3 Poultry Information System</w:t>
      </w:r>
      <w:bookmarkEnd w:id="22"/>
    </w:p>
    <w:p w:rsidR="006F04DD" w:rsidRPr="00F719C8" w:rsidRDefault="006F04DD" w:rsidP="006F04DD">
      <w:pPr>
        <w:pBdr>
          <w:top w:val="none" w:sz="0" w:space="0" w:color="000000"/>
          <w:left w:val="none" w:sz="0" w:space="0" w:color="000000"/>
          <w:bottom w:val="none" w:sz="0" w:space="0" w:color="000000"/>
          <w:right w:val="none" w:sz="0" w:space="0" w:color="000000"/>
          <w:between w:val="nil"/>
        </w:pBdr>
        <w:spacing w:after="0" w:line="360" w:lineRule="auto"/>
        <w:jc w:val="both"/>
        <w:rPr>
          <w:rFonts w:ascii="Times New Roman" w:eastAsia="Liberation Serif" w:hAnsi="Times New Roman" w:cs="Times New Roman"/>
          <w:color w:val="000000" w:themeColor="text1"/>
          <w:sz w:val="24"/>
          <w:szCs w:val="24"/>
        </w:rPr>
      </w:pPr>
      <w:r w:rsidRPr="00F719C8">
        <w:rPr>
          <w:rFonts w:ascii="Times New Roman" w:eastAsia="Times New Roman" w:hAnsi="Times New Roman" w:cs="Times New Roman"/>
          <w:color w:val="000000" w:themeColor="text1"/>
          <w:sz w:val="24"/>
          <w:szCs w:val="24"/>
        </w:rPr>
        <w:t>Poultry farm information systems (PIS), then, can be appreciated as a tool to assist farms in forward planning, risk management, and by the use of information. Poultry production enterprises require good information systems to ensure success. The need for, use and benefits of information for farm decision making has engaged the attention of farmers, researchers and policymakers over the years.</w:t>
      </w:r>
    </w:p>
    <w:p w:rsidR="006F04DD" w:rsidRPr="00F719C8" w:rsidRDefault="006F04DD" w:rsidP="006F04DD">
      <w:pPr>
        <w:spacing w:line="360" w:lineRule="auto"/>
        <w:jc w:val="both"/>
        <w:rPr>
          <w:rFonts w:ascii="Times New Roman" w:eastAsia="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6F04DD" w:rsidRPr="00F719C8" w:rsidRDefault="006F04DD" w:rsidP="00095467">
      <w:pPr>
        <w:pStyle w:val="Heading1"/>
        <w:jc w:val="center"/>
        <w:rPr>
          <w:rFonts w:ascii="Times New Roman" w:hAnsi="Times New Roman" w:cs="Times New Roman"/>
          <w:color w:val="000000" w:themeColor="text1"/>
          <w:sz w:val="24"/>
          <w:szCs w:val="24"/>
        </w:rPr>
      </w:pPr>
      <w:bookmarkStart w:id="23" w:name="_Toc22317467"/>
      <w:r w:rsidRPr="00F719C8">
        <w:rPr>
          <w:rFonts w:ascii="Times New Roman" w:hAnsi="Times New Roman" w:cs="Times New Roman"/>
          <w:color w:val="000000" w:themeColor="text1"/>
          <w:sz w:val="24"/>
          <w:szCs w:val="24"/>
        </w:rPr>
        <w:lastRenderedPageBreak/>
        <w:t>CHAPTER THREE</w:t>
      </w:r>
      <w:bookmarkEnd w:id="23"/>
    </w:p>
    <w:p w:rsidR="006F04DD" w:rsidRPr="00F719C8" w:rsidRDefault="006F04DD" w:rsidP="00095467">
      <w:pPr>
        <w:pStyle w:val="Heading1"/>
        <w:jc w:val="center"/>
        <w:rPr>
          <w:rFonts w:ascii="Times New Roman" w:hAnsi="Times New Roman" w:cs="Times New Roman"/>
          <w:color w:val="000000" w:themeColor="text1"/>
          <w:sz w:val="24"/>
          <w:szCs w:val="24"/>
        </w:rPr>
      </w:pPr>
      <w:bookmarkStart w:id="24" w:name="_Toc22317468"/>
      <w:r w:rsidRPr="00F719C8">
        <w:rPr>
          <w:rFonts w:ascii="Times New Roman" w:hAnsi="Times New Roman" w:cs="Times New Roman"/>
          <w:color w:val="000000" w:themeColor="text1"/>
          <w:sz w:val="24"/>
          <w:szCs w:val="24"/>
        </w:rPr>
        <w:t>RESEARCH METHODOLOGY</w:t>
      </w:r>
      <w:bookmarkEnd w:id="24"/>
    </w:p>
    <w:p w:rsidR="006F04DD" w:rsidRPr="00F719C8" w:rsidRDefault="006F04DD" w:rsidP="00095467">
      <w:pPr>
        <w:pStyle w:val="Heading1"/>
        <w:rPr>
          <w:rFonts w:ascii="Times New Roman" w:hAnsi="Times New Roman" w:cs="Times New Roman"/>
          <w:color w:val="000000" w:themeColor="text1"/>
          <w:sz w:val="24"/>
          <w:szCs w:val="24"/>
        </w:rPr>
      </w:pPr>
      <w:bookmarkStart w:id="25" w:name="_Toc22317469"/>
      <w:r w:rsidRPr="00F719C8">
        <w:rPr>
          <w:rFonts w:ascii="Times New Roman" w:hAnsi="Times New Roman" w:cs="Times New Roman"/>
          <w:color w:val="000000" w:themeColor="text1"/>
          <w:sz w:val="24"/>
          <w:szCs w:val="24"/>
        </w:rPr>
        <w:t>3.0 Introduction</w:t>
      </w:r>
      <w:bookmarkEnd w:id="25"/>
    </w:p>
    <w:p w:rsidR="006F04DD" w:rsidRPr="00F719C8" w:rsidRDefault="006F04DD" w:rsidP="006F04DD">
      <w:pPr>
        <w:spacing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chapter shows how the research methods used in carrying out the research in line with the research procedure. The aim is find out the appropriate design for poultry management system. And establish what methods employers, recruiters and organizations use during verification of certificates</w:t>
      </w:r>
    </w:p>
    <w:p w:rsidR="006F04DD" w:rsidRPr="00F719C8" w:rsidRDefault="006F04DD" w:rsidP="006F04DD">
      <w:pPr>
        <w:spacing w:before="57" w:after="57"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information obtained from the review was used to influence in the development of the system for certificate verification.</w:t>
      </w:r>
    </w:p>
    <w:p w:rsidR="006F04DD" w:rsidRPr="00F719C8" w:rsidRDefault="006F04DD" w:rsidP="00095467">
      <w:pPr>
        <w:pStyle w:val="Heading1"/>
        <w:rPr>
          <w:rFonts w:ascii="Times New Roman" w:hAnsi="Times New Roman" w:cs="Times New Roman"/>
          <w:color w:val="000000" w:themeColor="text1"/>
          <w:sz w:val="24"/>
          <w:szCs w:val="24"/>
        </w:rPr>
      </w:pPr>
      <w:bookmarkStart w:id="26" w:name="_Toc22317470"/>
      <w:r w:rsidRPr="00F719C8">
        <w:rPr>
          <w:rFonts w:ascii="Times New Roman" w:hAnsi="Times New Roman" w:cs="Times New Roman"/>
          <w:color w:val="000000" w:themeColor="text1"/>
          <w:sz w:val="24"/>
          <w:szCs w:val="24"/>
        </w:rPr>
        <w:t>3.1 Software Development Life Cycle (SDLC)</w:t>
      </w:r>
      <w:bookmarkEnd w:id="26"/>
    </w:p>
    <w:p w:rsidR="006F04DD" w:rsidRPr="00F719C8" w:rsidRDefault="006F04DD" w:rsidP="006F04DD">
      <w:pPr>
        <w:pStyle w:val="Heading2"/>
        <w:spacing w:before="0" w:after="0" w:line="360" w:lineRule="auto"/>
        <w:jc w:val="both"/>
        <w:rPr>
          <w:rFonts w:ascii="Times New Roman" w:hAnsi="Times New Roman"/>
          <w:color w:val="000000" w:themeColor="text1"/>
          <w:sz w:val="24"/>
          <w:szCs w:val="24"/>
        </w:rPr>
      </w:pPr>
      <w:bookmarkStart w:id="27" w:name="_Toc22317471"/>
      <w:r w:rsidRPr="00F719C8">
        <w:rPr>
          <w:rFonts w:ascii="Times New Roman" w:hAnsi="Times New Roman"/>
          <w:b w:val="0"/>
          <w:bCs w:val="0"/>
          <w:i w:val="0"/>
          <w:iCs w:val="0"/>
          <w:color w:val="000000" w:themeColor="text1"/>
          <w:sz w:val="24"/>
          <w:szCs w:val="24"/>
        </w:rPr>
        <w:t>SDLC stands for software development life cycle. A software development life cycle is essentially a series of steps or phases that provide a model for the development and life cycle management of an application or piece of software. The methodology within the SDLC process can vary across industries and organizations, but standards such as ISO/IEC 12207 represent processes that establish a life cycle for software and provide a mode for the development, acquisition, and configuration of software systems.</w:t>
      </w:r>
      <w:bookmarkEnd w:id="27"/>
    </w:p>
    <w:p w:rsidR="006F04DD" w:rsidRPr="00F719C8" w:rsidRDefault="006F04DD" w:rsidP="00095467">
      <w:pPr>
        <w:pStyle w:val="Heading1"/>
        <w:rPr>
          <w:rFonts w:ascii="Times New Roman" w:hAnsi="Times New Roman" w:cs="Times New Roman"/>
          <w:color w:val="000000" w:themeColor="text1"/>
          <w:sz w:val="24"/>
          <w:szCs w:val="24"/>
        </w:rPr>
      </w:pPr>
      <w:bookmarkStart w:id="28" w:name="_Toc22317472"/>
      <w:r w:rsidRPr="00F719C8">
        <w:rPr>
          <w:rFonts w:ascii="Times New Roman" w:hAnsi="Times New Roman" w:cs="Times New Roman"/>
          <w:color w:val="000000" w:themeColor="text1"/>
          <w:sz w:val="24"/>
          <w:szCs w:val="24"/>
        </w:rPr>
        <w:t>3.1.1</w:t>
      </w:r>
      <w:r w:rsidRPr="00F719C8">
        <w:rPr>
          <w:rFonts w:ascii="Times New Roman" w:hAnsi="Times New Roman" w:cs="Times New Roman"/>
          <w:color w:val="000000" w:themeColor="text1"/>
          <w:sz w:val="24"/>
          <w:szCs w:val="24"/>
        </w:rPr>
        <w:tab/>
        <w:t>Chosen Methodology</w:t>
      </w:r>
      <w:bookmarkEnd w:id="28"/>
    </w:p>
    <w:p w:rsidR="006F04DD" w:rsidRPr="00F719C8" w:rsidRDefault="006F04DD" w:rsidP="006F04DD">
      <w:pPr>
        <w:pStyle w:val="Heading2"/>
        <w:spacing w:line="360" w:lineRule="auto"/>
        <w:jc w:val="both"/>
        <w:rPr>
          <w:rFonts w:ascii="Times New Roman" w:hAnsi="Times New Roman"/>
          <w:color w:val="000000" w:themeColor="text1"/>
          <w:sz w:val="24"/>
          <w:szCs w:val="24"/>
        </w:rPr>
      </w:pPr>
      <w:bookmarkStart w:id="29" w:name="_Toc22317473"/>
      <w:r w:rsidRPr="00F719C8">
        <w:rPr>
          <w:rFonts w:ascii="Times New Roman" w:hAnsi="Times New Roman"/>
          <w:b w:val="0"/>
          <w:bCs w:val="0"/>
          <w:i w:val="0"/>
          <w:iCs w:val="0"/>
          <w:color w:val="000000" w:themeColor="text1"/>
          <w:sz w:val="24"/>
          <w:szCs w:val="24"/>
        </w:rPr>
        <w:t xml:space="preserve">The chosen methodology for development of this system is the </w:t>
      </w:r>
      <w:r w:rsidRPr="00F719C8">
        <w:rPr>
          <w:rFonts w:ascii="Times New Roman" w:hAnsi="Times New Roman"/>
          <w:i w:val="0"/>
          <w:iCs w:val="0"/>
          <w:color w:val="000000" w:themeColor="text1"/>
          <w:sz w:val="24"/>
          <w:szCs w:val="24"/>
        </w:rPr>
        <w:t>Water-Fall</w:t>
      </w:r>
      <w:r w:rsidRPr="00F719C8">
        <w:rPr>
          <w:rFonts w:ascii="Times New Roman" w:hAnsi="Times New Roman"/>
          <w:b w:val="0"/>
          <w:bCs w:val="0"/>
          <w:i w:val="0"/>
          <w:iCs w:val="0"/>
          <w:color w:val="000000" w:themeColor="text1"/>
          <w:sz w:val="24"/>
          <w:szCs w:val="24"/>
        </w:rPr>
        <w:t xml:space="preserve"> .  Model which is the oldest and the most widely used paradigm for software engineering. This model provides a systematic and sequential approach to software development. It is very useful where the requirements are well understood. This model is chosen because of the reasons stated below:</w:t>
      </w:r>
      <w:bookmarkEnd w:id="29"/>
    </w:p>
    <w:p w:rsidR="006F04DD" w:rsidRPr="00F719C8" w:rsidRDefault="006F04DD" w:rsidP="006F04DD">
      <w:pPr>
        <w:numPr>
          <w:ilvl w:val="0"/>
          <w:numId w:val="3"/>
        </w:numPr>
        <w:suppressAutoHyphens/>
        <w:spacing w:before="280"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easy to explain to the users</w:t>
      </w:r>
    </w:p>
    <w:p w:rsidR="006F04DD" w:rsidRPr="00F719C8" w:rsidRDefault="00C61A6F" w:rsidP="006F04DD">
      <w:pPr>
        <w:numPr>
          <w:ilvl w:val="0"/>
          <w:numId w:val="3"/>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Structured</w:t>
      </w:r>
      <w:r w:rsidR="006F04DD" w:rsidRPr="00F719C8">
        <w:rPr>
          <w:rFonts w:ascii="Times New Roman" w:hAnsi="Times New Roman" w:cs="Times New Roman"/>
          <w:color w:val="000000" w:themeColor="text1"/>
          <w:sz w:val="24"/>
          <w:szCs w:val="24"/>
        </w:rPr>
        <w:t xml:space="preserve"> approach.</w:t>
      </w:r>
    </w:p>
    <w:p w:rsidR="006F04DD" w:rsidRPr="00F719C8" w:rsidRDefault="00C61A6F" w:rsidP="006F04DD">
      <w:pPr>
        <w:numPr>
          <w:ilvl w:val="0"/>
          <w:numId w:val="4"/>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Stages</w:t>
      </w:r>
      <w:r w:rsidR="006F04DD" w:rsidRPr="00F719C8">
        <w:rPr>
          <w:rFonts w:ascii="Times New Roman" w:hAnsi="Times New Roman" w:cs="Times New Roman"/>
          <w:color w:val="000000" w:themeColor="text1"/>
          <w:sz w:val="24"/>
          <w:szCs w:val="24"/>
        </w:rPr>
        <w:t xml:space="preserve"> and activities are well defined.</w:t>
      </w:r>
    </w:p>
    <w:p w:rsidR="006F04DD" w:rsidRPr="00F719C8" w:rsidRDefault="00C61A6F" w:rsidP="006F04DD">
      <w:pPr>
        <w:numPr>
          <w:ilvl w:val="0"/>
          <w:numId w:val="1"/>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lastRenderedPageBreak/>
        <w:t>Helps</w:t>
      </w:r>
      <w:r w:rsidR="006F04DD" w:rsidRPr="00F719C8">
        <w:rPr>
          <w:rFonts w:ascii="Times New Roman" w:hAnsi="Times New Roman" w:cs="Times New Roman"/>
          <w:color w:val="000000" w:themeColor="text1"/>
          <w:sz w:val="24"/>
          <w:szCs w:val="24"/>
        </w:rPr>
        <w:t xml:space="preserve"> to plan and schedule the project.</w:t>
      </w:r>
    </w:p>
    <w:p w:rsidR="006F04DD" w:rsidRPr="00F719C8" w:rsidRDefault="00C61A6F" w:rsidP="006F04DD">
      <w:pPr>
        <w:numPr>
          <w:ilvl w:val="0"/>
          <w:numId w:val="1"/>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Verification</w:t>
      </w:r>
      <w:r w:rsidR="006F04DD" w:rsidRPr="00F719C8">
        <w:rPr>
          <w:rFonts w:ascii="Times New Roman" w:hAnsi="Times New Roman" w:cs="Times New Roman"/>
          <w:color w:val="000000" w:themeColor="text1"/>
          <w:sz w:val="24"/>
          <w:szCs w:val="24"/>
        </w:rPr>
        <w:t xml:space="preserve"> at each stage ensures early detection of errors/misunderstanding.</w:t>
      </w:r>
    </w:p>
    <w:p w:rsidR="006F04DD" w:rsidRPr="00F719C8" w:rsidRDefault="006F04DD" w:rsidP="006F04DD">
      <w:pPr>
        <w:spacing w:before="57" w:after="57" w:line="360" w:lineRule="auto"/>
        <w:jc w:val="both"/>
        <w:rPr>
          <w:rFonts w:ascii="Times New Roman" w:hAnsi="Times New Roman" w:cs="Times New Roman"/>
          <w:color w:val="000000" w:themeColor="text1"/>
          <w:sz w:val="24"/>
          <w:szCs w:val="24"/>
        </w:rPr>
      </w:pPr>
    </w:p>
    <w:p w:rsidR="006F04DD" w:rsidRPr="00F719C8" w:rsidRDefault="006F04DD" w:rsidP="006F04DD">
      <w:pPr>
        <w:tabs>
          <w:tab w:val="left" w:pos="5850"/>
        </w:tabs>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b/>
      </w:r>
    </w:p>
    <w:p w:rsidR="006F04DD" w:rsidRPr="00F719C8" w:rsidRDefault="006F04DD" w:rsidP="006F04DD">
      <w:pPr>
        <w:spacing w:after="240" w:line="360" w:lineRule="auto"/>
        <w:ind w:left="720"/>
        <w:jc w:val="both"/>
        <w:rPr>
          <w:rFonts w:ascii="Times New Roman" w:hAnsi="Times New Roman" w:cs="Times New Roman"/>
          <w:color w:val="000000" w:themeColor="text1"/>
          <w:sz w:val="24"/>
          <w:szCs w:val="24"/>
        </w:rPr>
      </w:pPr>
      <w:r w:rsidRPr="00F719C8">
        <w:rPr>
          <w:rFonts w:ascii="Times New Roman" w:hAnsi="Times New Roman" w:cs="Times New Roman"/>
          <w:b/>
          <w:noProof/>
          <w:color w:val="000000" w:themeColor="text1"/>
          <w:sz w:val="24"/>
          <w:szCs w:val="24"/>
        </w:rPr>
        <w:drawing>
          <wp:anchor distT="0" distB="0" distL="0" distR="0" simplePos="0" relativeHeight="251659264" behindDoc="0" locked="0" layoutInCell="1" allowOverlap="1">
            <wp:simplePos x="0" y="0"/>
            <wp:positionH relativeFrom="column">
              <wp:posOffset>0</wp:posOffset>
            </wp:positionH>
            <wp:positionV relativeFrom="paragraph">
              <wp:posOffset>-19050</wp:posOffset>
            </wp:positionV>
            <wp:extent cx="6327140" cy="3531870"/>
            <wp:effectExtent l="1905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50" t="-92" r="-50" b="-92"/>
                    <a:stretch>
                      <a:fillRect/>
                    </a:stretch>
                  </pic:blipFill>
                  <pic:spPr bwMode="auto">
                    <a:xfrm>
                      <a:off x="0" y="0"/>
                      <a:ext cx="6327140" cy="3531870"/>
                    </a:xfrm>
                    <a:prstGeom prst="rect">
                      <a:avLst/>
                    </a:prstGeom>
                    <a:solidFill>
                      <a:srgbClr val="FFFFFF"/>
                    </a:solidFill>
                    <a:ln w="9525">
                      <a:noFill/>
                      <a:miter lim="800000"/>
                      <a:headEnd/>
                      <a:tailEnd/>
                    </a:ln>
                  </pic:spPr>
                </pic:pic>
              </a:graphicData>
            </a:graphic>
          </wp:anchor>
        </w:drawing>
      </w:r>
      <w:r w:rsidRPr="00F719C8">
        <w:rPr>
          <w:rFonts w:ascii="Times New Roman" w:hAnsi="Times New Roman" w:cs="Times New Roman"/>
          <w:b/>
          <w:color w:val="000000" w:themeColor="text1"/>
          <w:sz w:val="24"/>
          <w:szCs w:val="24"/>
        </w:rPr>
        <w:t>Figure 3.1</w:t>
      </w:r>
      <w:r w:rsidRPr="00F719C8">
        <w:rPr>
          <w:rFonts w:ascii="Times New Roman" w:hAnsi="Times New Roman" w:cs="Times New Roman"/>
          <w:color w:val="000000" w:themeColor="text1"/>
          <w:sz w:val="24"/>
          <w:szCs w:val="24"/>
        </w:rPr>
        <w:t>: waterfall model</w:t>
      </w:r>
    </w:p>
    <w:p w:rsidR="006F04DD" w:rsidRPr="00F719C8" w:rsidRDefault="006F04DD" w:rsidP="009F7827">
      <w:pPr>
        <w:pStyle w:val="Heading1"/>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 </w:t>
      </w:r>
      <w:bookmarkStart w:id="30" w:name="_Toc22317474"/>
      <w:r w:rsidR="009F7827" w:rsidRPr="00F719C8">
        <w:rPr>
          <w:rFonts w:ascii="Times New Roman" w:hAnsi="Times New Roman" w:cs="Times New Roman"/>
          <w:color w:val="000000" w:themeColor="text1"/>
          <w:sz w:val="24"/>
          <w:szCs w:val="24"/>
        </w:rPr>
        <w:t xml:space="preserve">3.1.1.1 </w:t>
      </w:r>
      <w:r w:rsidRPr="00F719C8">
        <w:rPr>
          <w:rFonts w:ascii="Times New Roman" w:hAnsi="Times New Roman" w:cs="Times New Roman"/>
          <w:color w:val="000000" w:themeColor="text1"/>
          <w:sz w:val="24"/>
          <w:szCs w:val="24"/>
        </w:rPr>
        <w:t>Requirement analysis and specification phase</w:t>
      </w:r>
      <w:bookmarkEnd w:id="30"/>
    </w:p>
    <w:p w:rsidR="006F04DD" w:rsidRPr="00F719C8" w:rsidRDefault="006F04DD" w:rsidP="006F04DD">
      <w:p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goal of this phase is to understand the exact requirements of a proposed system and to document them properly. This activity is usually executed together with the client, as the goal is to document all functions, performance and interfacing requirements for the software. The requirements describe the “what” of a system not the “how”. This phase produces a large document, written in natural language, contains a description of what the system will do without describing how it will be done. The resultant document is known as software requirement specification (SRS) document.</w:t>
      </w:r>
    </w:p>
    <w:p w:rsidR="006F04DD" w:rsidRPr="00F719C8"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p>
    <w:p w:rsidR="006F04DD" w:rsidRPr="00F719C8"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p>
    <w:p w:rsidR="006F04DD" w:rsidRPr="00F719C8"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F719C8">
        <w:rPr>
          <w:rFonts w:ascii="Times New Roman" w:hAnsi="Times New Roman" w:cs="Times New Roman"/>
          <w:b/>
          <w:color w:val="000000" w:themeColor="text1"/>
          <w:sz w:val="24"/>
          <w:szCs w:val="24"/>
        </w:rPr>
        <w:t>Method of Data Collection</w:t>
      </w:r>
    </w:p>
    <w:p w:rsidR="006F04DD" w:rsidRPr="00F719C8"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During this project research work, data needed for the project was gathered from the various sources. In gathering and collecting necessary data and information needed for the successful completion of this project, two major fact-finding techniques were used in this work and they are:</w:t>
      </w:r>
    </w:p>
    <w:p w:rsidR="006F04DD" w:rsidRPr="00F719C8"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p>
    <w:p w:rsidR="006F04DD" w:rsidRPr="00F719C8"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F719C8">
        <w:rPr>
          <w:rFonts w:ascii="Times New Roman" w:hAnsi="Times New Roman" w:cs="Times New Roman"/>
          <w:b/>
          <w:color w:val="000000" w:themeColor="text1"/>
          <w:sz w:val="24"/>
          <w:szCs w:val="24"/>
        </w:rPr>
        <w:t xml:space="preserve">Primary source </w:t>
      </w:r>
    </w:p>
    <w:p w:rsidR="006F04DD" w:rsidRPr="00F719C8"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refers to empirical approach; the form of collecting data was made in form of interviews conducted in ECWA farms, and Alheri Polutry. ECWA and Alheri farms undergoes a manual system of record management in the farm whereby all the activities of the farm are recorded in paper.</w:t>
      </w:r>
    </w:p>
    <w:p w:rsidR="006F04DD" w:rsidRPr="00F719C8" w:rsidRDefault="006F04DD" w:rsidP="006F04DD">
      <w:pPr>
        <w:pStyle w:val="ListParagraph"/>
        <w:spacing w:after="240" w:line="360" w:lineRule="auto"/>
        <w:ind w:left="788"/>
        <w:jc w:val="both"/>
        <w:rPr>
          <w:rFonts w:ascii="Times New Roman" w:hAnsi="Times New Roman" w:cs="Times New Roman"/>
          <w:b/>
          <w:color w:val="000000" w:themeColor="text1"/>
          <w:sz w:val="24"/>
          <w:szCs w:val="24"/>
        </w:rPr>
      </w:pPr>
      <w:r w:rsidRPr="00F719C8">
        <w:rPr>
          <w:rFonts w:ascii="Times New Roman" w:hAnsi="Times New Roman" w:cs="Times New Roman"/>
          <w:b/>
          <w:color w:val="000000" w:themeColor="text1"/>
          <w:sz w:val="24"/>
          <w:szCs w:val="24"/>
        </w:rPr>
        <w:t>Secondary Source</w:t>
      </w:r>
    </w:p>
    <w:p w:rsidR="006F04DD" w:rsidRPr="00F719C8" w:rsidRDefault="006F04DD" w:rsidP="006F04DD">
      <w:pPr>
        <w:pStyle w:val="ListParagraph"/>
        <w:spacing w:after="240" w:line="360" w:lineRule="auto"/>
        <w:ind w:left="788"/>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secondary data were obtained through reviews from journals and the internet.</w:t>
      </w:r>
    </w:p>
    <w:p w:rsidR="006F04DD" w:rsidRPr="00F719C8"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Design phase:</w:t>
      </w:r>
      <w:r w:rsidRPr="00F719C8">
        <w:rPr>
          <w:rFonts w:ascii="Times New Roman" w:hAnsi="Times New Roman" w:cs="Times New Roman"/>
          <w:color w:val="000000" w:themeColor="text1"/>
          <w:sz w:val="24"/>
          <w:szCs w:val="24"/>
        </w:rPr>
        <w:t xml:space="preserve"> when the SRS document is produced in the previous phase, which contains the exact requirements of the proposed system. The goal of this phase is to transform the requirements specification into a structure that is suitable for implementation in some programming language. Here, overall software architecture is defined, and the high level and detailed design work is performed. This work is documented and known as software design description (SDD) document. The information contained in the SDD should be sufficient to begin the coding phase. </w:t>
      </w:r>
      <w:r w:rsidRPr="00F719C8">
        <w:rPr>
          <w:rFonts w:ascii="Times New Roman" w:hAnsi="Times New Roman" w:cs="Times New Roman"/>
          <w:bCs/>
          <w:color w:val="000000" w:themeColor="text1"/>
          <w:sz w:val="24"/>
          <w:szCs w:val="24"/>
        </w:rPr>
        <w:t>Several tools and techniques were used for designing. The tools and techniques includes: Flowchart and Use Case Diagram etc.</w:t>
      </w:r>
    </w:p>
    <w:p w:rsidR="006F04DD" w:rsidRPr="00F719C8"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F719C8"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F719C8"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F719C8"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p>
    <w:p w:rsidR="006F04DD" w:rsidRPr="00F719C8" w:rsidRDefault="006F04DD" w:rsidP="006F04DD">
      <w:pPr>
        <w:suppressAutoHyphens/>
        <w:spacing w:after="240" w:line="360" w:lineRule="auto"/>
        <w:ind w:left="788"/>
        <w:jc w:val="both"/>
        <w:rPr>
          <w:rFonts w:ascii="Times New Roman" w:hAnsi="Times New Roman" w:cs="Times New Roman"/>
          <w:b/>
          <w:bCs/>
          <w:color w:val="000000" w:themeColor="text1"/>
          <w:sz w:val="24"/>
          <w:szCs w:val="24"/>
        </w:rPr>
      </w:pPr>
      <w:r w:rsidRPr="00F719C8">
        <w:rPr>
          <w:rFonts w:ascii="Times New Roman" w:hAnsi="Times New Roman" w:cs="Times New Roman"/>
          <w:b/>
          <w:bCs/>
          <w:color w:val="000000" w:themeColor="text1"/>
          <w:sz w:val="24"/>
          <w:szCs w:val="24"/>
        </w:rPr>
        <w:lastRenderedPageBreak/>
        <w:t xml:space="preserve">              </w:t>
      </w:r>
      <w:r w:rsidRPr="00F719C8">
        <w:rPr>
          <w:rFonts w:ascii="Times New Roman" w:hAnsi="Times New Roman" w:cs="Times New Roman"/>
          <w:b/>
          <w:bCs/>
          <w:noProof/>
          <w:color w:val="000000" w:themeColor="text1"/>
          <w:sz w:val="24"/>
          <w:szCs w:val="24"/>
        </w:rPr>
        <w:drawing>
          <wp:inline distT="0" distB="0" distL="0" distR="0">
            <wp:extent cx="4679803" cy="7772400"/>
            <wp:effectExtent l="0" t="0" r="6497" b="0"/>
            <wp:docPr id="2" name="Picture 1" descr="C:\Users\Fatima H Hussain\Pictures\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ma H Hussain\Pictures\flow chart.png"/>
                    <pic:cNvPicPr>
                      <a:picLocks noChangeAspect="1" noChangeArrowheads="1"/>
                    </pic:cNvPicPr>
                  </pic:nvPicPr>
                  <pic:blipFill>
                    <a:blip r:embed="rId10"/>
                    <a:srcRect/>
                    <a:stretch>
                      <a:fillRect/>
                    </a:stretch>
                  </pic:blipFill>
                  <pic:spPr bwMode="auto">
                    <a:xfrm>
                      <a:off x="0" y="0"/>
                      <a:ext cx="4679803" cy="7772400"/>
                    </a:xfrm>
                    <a:prstGeom prst="rect">
                      <a:avLst/>
                    </a:prstGeom>
                    <a:noFill/>
                    <a:ln w="9525">
                      <a:noFill/>
                      <a:miter lim="800000"/>
                      <a:headEnd/>
                      <a:tailEnd/>
                    </a:ln>
                  </pic:spPr>
                </pic:pic>
              </a:graphicData>
            </a:graphic>
          </wp:inline>
        </w:drawing>
      </w:r>
    </w:p>
    <w:p w:rsidR="006F04DD" w:rsidRPr="00F719C8" w:rsidRDefault="006F04DD" w:rsidP="006F04DD">
      <w:pPr>
        <w:suppressAutoHyphens/>
        <w:spacing w:after="240" w:line="360" w:lineRule="auto"/>
        <w:ind w:left="1508" w:firstLine="652"/>
        <w:jc w:val="both"/>
        <w:rPr>
          <w:rFonts w:ascii="Times New Roman" w:hAnsi="Times New Roman" w:cs="Times New Roman"/>
          <w:bCs/>
          <w:color w:val="000000" w:themeColor="text1"/>
          <w:sz w:val="24"/>
          <w:szCs w:val="24"/>
        </w:rPr>
      </w:pPr>
      <w:r w:rsidRPr="00F719C8">
        <w:rPr>
          <w:rFonts w:ascii="Times New Roman" w:hAnsi="Times New Roman" w:cs="Times New Roman"/>
          <w:b/>
          <w:bCs/>
          <w:color w:val="000000" w:themeColor="text1"/>
          <w:sz w:val="24"/>
          <w:szCs w:val="24"/>
        </w:rPr>
        <w:t>Figure 3.2:</w:t>
      </w:r>
      <w:r w:rsidRPr="00F719C8">
        <w:rPr>
          <w:rFonts w:ascii="Times New Roman" w:hAnsi="Times New Roman" w:cs="Times New Roman"/>
          <w:bCs/>
          <w:color w:val="000000" w:themeColor="text1"/>
          <w:sz w:val="24"/>
          <w:szCs w:val="24"/>
        </w:rPr>
        <w:t xml:space="preserve"> Flow chart of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lastRenderedPageBreak/>
        <w:drawing>
          <wp:inline distT="0" distB="0" distL="0" distR="0">
            <wp:extent cx="4953000" cy="4464515"/>
            <wp:effectExtent l="0" t="0" r="0" b="0"/>
            <wp:docPr id="4" name="Picture 2" descr="C:\Users\Fatima H Hussain\Downloads\project\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 H Hussain\Downloads\project\use case.png"/>
                    <pic:cNvPicPr>
                      <a:picLocks noChangeAspect="1" noChangeArrowheads="1"/>
                    </pic:cNvPicPr>
                  </pic:nvPicPr>
                  <pic:blipFill>
                    <a:blip r:embed="rId11"/>
                    <a:srcRect/>
                    <a:stretch>
                      <a:fillRect/>
                    </a:stretch>
                  </pic:blipFill>
                  <pic:spPr bwMode="auto">
                    <a:xfrm>
                      <a:off x="0" y="0"/>
                      <a:ext cx="4955618" cy="4466875"/>
                    </a:xfrm>
                    <a:prstGeom prst="rect">
                      <a:avLst/>
                    </a:prstGeom>
                    <a:noFill/>
                    <a:ln w="9525">
                      <a:noFill/>
                      <a:miter lim="800000"/>
                      <a:headEnd/>
                      <a:tailEnd/>
                    </a:ln>
                  </pic:spPr>
                </pic:pic>
              </a:graphicData>
            </a:graphic>
          </wp:inline>
        </w:drawing>
      </w:r>
    </w:p>
    <w:p w:rsidR="006F04DD" w:rsidRPr="00F719C8" w:rsidRDefault="006F04DD" w:rsidP="006F04DD">
      <w:pPr>
        <w:suppressAutoHyphens/>
        <w:spacing w:after="240" w:line="360" w:lineRule="auto"/>
        <w:jc w:val="center"/>
        <w:rPr>
          <w:rFonts w:ascii="Times New Roman" w:hAnsi="Times New Roman" w:cs="Times New Roman"/>
          <w:color w:val="000000" w:themeColor="text1"/>
          <w:sz w:val="24"/>
          <w:szCs w:val="24"/>
        </w:rPr>
      </w:pPr>
      <w:r w:rsidRPr="00F719C8">
        <w:rPr>
          <w:rFonts w:ascii="Times New Roman" w:hAnsi="Times New Roman" w:cs="Times New Roman"/>
          <w:b/>
          <w:color w:val="000000" w:themeColor="text1"/>
          <w:sz w:val="24"/>
          <w:szCs w:val="24"/>
        </w:rPr>
        <w:t>Figure 3.3:</w:t>
      </w:r>
      <w:r w:rsidRPr="00F719C8">
        <w:rPr>
          <w:rFonts w:ascii="Times New Roman" w:hAnsi="Times New Roman" w:cs="Times New Roman"/>
          <w:color w:val="000000" w:themeColor="text1"/>
          <w:sz w:val="24"/>
          <w:szCs w:val="24"/>
        </w:rPr>
        <w:t xml:space="preserve"> Use Case Diagram of the System</w:t>
      </w:r>
    </w:p>
    <w:p w:rsidR="006F04DD" w:rsidRPr="00F719C8"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Coding and Unit testing:</w:t>
      </w:r>
      <w:r w:rsidRPr="00F719C8">
        <w:rPr>
          <w:rFonts w:ascii="Times New Roman" w:hAnsi="Times New Roman" w:cs="Times New Roman"/>
          <w:color w:val="000000" w:themeColor="text1"/>
          <w:sz w:val="24"/>
          <w:szCs w:val="24"/>
        </w:rPr>
        <w:t xml:space="preserve"> During this phase coding proceeds smoothly because all the information needed by the software development is contained in the SDD. The main purpose of this phase of waterfall model is to translate the software design into source code. The end product of this phase is a set of program modules. </w:t>
      </w:r>
    </w:p>
    <w:p w:rsidR="006F04DD" w:rsidRPr="00F719C8"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Integration and system testing:</w:t>
      </w:r>
      <w:r w:rsidRPr="00F719C8">
        <w:rPr>
          <w:rFonts w:ascii="Times New Roman" w:hAnsi="Times New Roman" w:cs="Times New Roman"/>
          <w:color w:val="000000" w:themeColor="text1"/>
          <w:sz w:val="24"/>
          <w:szCs w:val="24"/>
        </w:rPr>
        <w:t xml:space="preserve"> This is very important phase. Effective testing will contribute to the delivery of higher quality software products, more satisfied users, lower maintenance costs and more accurate and reliable results. During this phase individual program units or programs are integrated and tested as a complete system to ensure that software requirements have been met. After system testing, the software is delivered to the customer.</w:t>
      </w:r>
    </w:p>
    <w:p w:rsidR="006F04DD" w:rsidRPr="00F719C8"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lastRenderedPageBreak/>
        <w:t xml:space="preserve">Implementation: </w:t>
      </w:r>
      <w:r w:rsidRPr="00F719C8">
        <w:rPr>
          <w:rFonts w:ascii="Times New Roman" w:hAnsi="Times New Roman" w:cs="Times New Roman"/>
          <w:color w:val="000000" w:themeColor="text1"/>
          <w:sz w:val="24"/>
          <w:szCs w:val="24"/>
        </w:rPr>
        <w:t>This is the process in which the developed system is handed over to the client.</w:t>
      </w:r>
    </w:p>
    <w:p w:rsidR="006F04DD" w:rsidRPr="00F719C8" w:rsidRDefault="006F04DD" w:rsidP="006F04DD">
      <w:pPr>
        <w:numPr>
          <w:ilvl w:val="0"/>
          <w:numId w:val="5"/>
        </w:numPr>
        <w:suppressAutoHyphens/>
        <w:spacing w:after="24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Operation and maintenance:</w:t>
      </w:r>
      <w:r w:rsidRPr="00F719C8">
        <w:rPr>
          <w:rFonts w:ascii="Times New Roman" w:hAnsi="Times New Roman" w:cs="Times New Roman"/>
          <w:color w:val="000000" w:themeColor="text1"/>
          <w:sz w:val="24"/>
          <w:szCs w:val="24"/>
        </w:rPr>
        <w:t xml:space="preserve"> Software maintenance is a task that every development group has to face, when the software is delivered, installed and is made operational. Therefore, release of software inaugurates the operation and maintenance phase of the life cycle. The time spent and effort required keeping the software operational after release is very significant. Despite the fact that it is a very important and challenging phase.</w:t>
      </w:r>
    </w:p>
    <w:p w:rsidR="006F04DD" w:rsidRPr="00F719C8" w:rsidRDefault="009F7827" w:rsidP="009F7827">
      <w:pPr>
        <w:pStyle w:val="Heading1"/>
        <w:rPr>
          <w:rFonts w:ascii="Times New Roman" w:hAnsi="Times New Roman" w:cs="Times New Roman"/>
          <w:color w:val="000000" w:themeColor="text1"/>
          <w:sz w:val="24"/>
          <w:szCs w:val="24"/>
        </w:rPr>
      </w:pPr>
      <w:bookmarkStart w:id="31" w:name="_Toc22317475"/>
      <w:r w:rsidRPr="00F719C8">
        <w:rPr>
          <w:rFonts w:ascii="Times New Roman" w:hAnsi="Times New Roman" w:cs="Times New Roman"/>
          <w:color w:val="000000" w:themeColor="text1"/>
          <w:sz w:val="24"/>
          <w:szCs w:val="24"/>
        </w:rPr>
        <w:t xml:space="preserve">3.2 </w:t>
      </w:r>
      <w:r w:rsidR="006F04DD" w:rsidRPr="00F719C8">
        <w:rPr>
          <w:rFonts w:ascii="Times New Roman" w:hAnsi="Times New Roman" w:cs="Times New Roman"/>
          <w:color w:val="000000" w:themeColor="text1"/>
          <w:sz w:val="24"/>
          <w:szCs w:val="24"/>
        </w:rPr>
        <w:t>Tools used for the system development</w:t>
      </w:r>
      <w:bookmarkEnd w:id="31"/>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 xml:space="preserve">Python: </w:t>
      </w:r>
      <w:r w:rsidRPr="00F719C8">
        <w:rPr>
          <w:rFonts w:ascii="Times New Roman" w:hAnsi="Times New Roman" w:cs="Times New Roman"/>
          <w:color w:val="000000" w:themeColor="text1"/>
          <w:sz w:val="24"/>
          <w:szCs w:val="24"/>
        </w:rPr>
        <w:t xml:space="preserve">is an </w:t>
      </w:r>
      <w:r w:rsidR="00D83690" w:rsidRPr="00F719C8">
        <w:rPr>
          <w:rFonts w:ascii="Times New Roman" w:hAnsi="Times New Roman" w:cs="Times New Roman"/>
          <w:color w:val="000000" w:themeColor="text1"/>
          <w:sz w:val="24"/>
          <w:szCs w:val="24"/>
          <w:highlight w:val="white"/>
        </w:rPr>
        <w:t>interpreter</w:t>
      </w:r>
      <w:r w:rsidRPr="00F719C8">
        <w:rPr>
          <w:rFonts w:ascii="Times New Roman" w:hAnsi="Times New Roman" w:cs="Times New Roman"/>
          <w:color w:val="000000" w:themeColor="text1"/>
          <w:sz w:val="24"/>
          <w:szCs w:val="24"/>
        </w:rPr>
        <w:t xml:space="preserve">, </w:t>
      </w:r>
      <w:r w:rsidRPr="00F719C8">
        <w:rPr>
          <w:rFonts w:ascii="Times New Roman" w:hAnsi="Times New Roman" w:cs="Times New Roman"/>
          <w:color w:val="000000" w:themeColor="text1"/>
          <w:sz w:val="24"/>
          <w:szCs w:val="24"/>
          <w:highlight w:val="white"/>
        </w:rPr>
        <w:t>high-level</w:t>
      </w:r>
      <w:r w:rsidRPr="00F719C8">
        <w:rPr>
          <w:rFonts w:ascii="Times New Roman" w:hAnsi="Times New Roman" w:cs="Times New Roman"/>
          <w:color w:val="000000" w:themeColor="text1"/>
          <w:sz w:val="24"/>
          <w:szCs w:val="24"/>
        </w:rPr>
        <w:t xml:space="preserve">, </w:t>
      </w:r>
      <w:r w:rsidRPr="00F719C8">
        <w:rPr>
          <w:rFonts w:ascii="Times New Roman" w:hAnsi="Times New Roman" w:cs="Times New Roman"/>
          <w:color w:val="000000" w:themeColor="text1"/>
          <w:sz w:val="24"/>
          <w:szCs w:val="24"/>
          <w:highlight w:val="white"/>
        </w:rPr>
        <w:t>general-purpose programming language</w:t>
      </w:r>
      <w:r w:rsidRPr="00F719C8">
        <w:rPr>
          <w:rFonts w:ascii="Times New Roman" w:hAnsi="Times New Roman" w:cs="Times New Roman"/>
          <w:color w:val="000000" w:themeColor="text1"/>
          <w:sz w:val="24"/>
          <w:szCs w:val="24"/>
        </w:rPr>
        <w:t xml:space="preserve">. Created by </w:t>
      </w:r>
      <w:r w:rsidRPr="00F719C8">
        <w:rPr>
          <w:rFonts w:ascii="Times New Roman" w:hAnsi="Times New Roman" w:cs="Times New Roman"/>
          <w:color w:val="000000" w:themeColor="text1"/>
          <w:sz w:val="24"/>
          <w:szCs w:val="24"/>
          <w:highlight w:val="white"/>
        </w:rPr>
        <w:t xml:space="preserve">Guido van Rossum </w:t>
      </w:r>
      <w:r w:rsidRPr="00F719C8">
        <w:rPr>
          <w:rFonts w:ascii="Times New Roman" w:hAnsi="Times New Roman" w:cs="Times New Roman"/>
          <w:color w:val="000000" w:themeColor="text1"/>
          <w:sz w:val="24"/>
          <w:szCs w:val="24"/>
        </w:rPr>
        <w:t>and first released in 1991</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color w:val="000000" w:themeColor="text1"/>
          <w:sz w:val="24"/>
          <w:szCs w:val="24"/>
        </w:rPr>
        <w:t>PostgreSQL:</w:t>
      </w:r>
      <w:r w:rsidRPr="00F719C8">
        <w:rPr>
          <w:rFonts w:ascii="Times New Roman" w:hAnsi="Times New Roman" w:cs="Times New Roman"/>
          <w:color w:val="000000" w:themeColor="text1"/>
          <w:sz w:val="24"/>
          <w:szCs w:val="24"/>
        </w:rPr>
        <w:t xml:space="preserve"> also known as Postgres, is a </w:t>
      </w:r>
      <w:r w:rsidRPr="00F719C8">
        <w:rPr>
          <w:rFonts w:ascii="Times New Roman" w:hAnsi="Times New Roman" w:cs="Times New Roman"/>
          <w:color w:val="000000" w:themeColor="text1"/>
          <w:sz w:val="24"/>
          <w:szCs w:val="24"/>
          <w:highlight w:val="white"/>
        </w:rPr>
        <w:t xml:space="preserve">free and open-source relational database </w:t>
      </w:r>
      <w:r w:rsidRPr="00F719C8">
        <w:rPr>
          <w:rFonts w:ascii="Times New Roman" w:hAnsi="Times New Roman" w:cs="Times New Roman"/>
          <w:color w:val="000000" w:themeColor="text1"/>
          <w:sz w:val="24"/>
          <w:szCs w:val="24"/>
        </w:rPr>
        <w:t xml:space="preserve">management system (RDBMS) emphasizing </w:t>
      </w:r>
      <w:r w:rsidRPr="00F719C8">
        <w:rPr>
          <w:rFonts w:ascii="Times New Roman" w:hAnsi="Times New Roman" w:cs="Times New Roman"/>
          <w:color w:val="000000" w:themeColor="text1"/>
          <w:sz w:val="24"/>
          <w:szCs w:val="24"/>
          <w:highlight w:val="white"/>
        </w:rPr>
        <w:t xml:space="preserve">extensibility </w:t>
      </w:r>
      <w:r w:rsidRPr="00F719C8">
        <w:rPr>
          <w:rFonts w:ascii="Times New Roman" w:hAnsi="Times New Roman" w:cs="Times New Roman"/>
          <w:color w:val="000000" w:themeColor="text1"/>
          <w:sz w:val="24"/>
          <w:szCs w:val="24"/>
        </w:rPr>
        <w:t xml:space="preserve">and </w:t>
      </w:r>
      <w:r w:rsidRPr="00F719C8">
        <w:rPr>
          <w:rFonts w:ascii="Times New Roman" w:hAnsi="Times New Roman" w:cs="Times New Roman"/>
          <w:color w:val="000000" w:themeColor="text1"/>
          <w:sz w:val="24"/>
          <w:szCs w:val="24"/>
          <w:highlight w:val="white"/>
        </w:rPr>
        <w:t xml:space="preserve">technical standards </w:t>
      </w:r>
      <w:r w:rsidRPr="00F719C8">
        <w:rPr>
          <w:rFonts w:ascii="Times New Roman" w:hAnsi="Times New Roman" w:cs="Times New Roman"/>
          <w:color w:val="000000" w:themeColor="text1"/>
          <w:sz w:val="24"/>
          <w:szCs w:val="24"/>
        </w:rPr>
        <w:t xml:space="preserve">compliance. It is designed to handle a range of workloads, from single machines to </w:t>
      </w:r>
      <w:r w:rsidRPr="00F719C8">
        <w:rPr>
          <w:rFonts w:ascii="Times New Roman" w:hAnsi="Times New Roman" w:cs="Times New Roman"/>
          <w:color w:val="000000" w:themeColor="text1"/>
          <w:sz w:val="24"/>
          <w:szCs w:val="24"/>
          <w:highlight w:val="white"/>
        </w:rPr>
        <w:t xml:space="preserve">data warehouses </w:t>
      </w:r>
      <w:r w:rsidRPr="00F719C8">
        <w:rPr>
          <w:rFonts w:ascii="Times New Roman" w:hAnsi="Times New Roman" w:cs="Times New Roman"/>
          <w:color w:val="000000" w:themeColor="text1"/>
          <w:sz w:val="24"/>
          <w:szCs w:val="24"/>
        </w:rPr>
        <w:t xml:space="preserve">or </w:t>
      </w:r>
      <w:r w:rsidRPr="00F719C8">
        <w:rPr>
          <w:rFonts w:ascii="Times New Roman" w:hAnsi="Times New Roman" w:cs="Times New Roman"/>
          <w:color w:val="000000" w:themeColor="text1"/>
          <w:sz w:val="24"/>
          <w:szCs w:val="24"/>
          <w:highlight w:val="white"/>
        </w:rPr>
        <w:t xml:space="preserve">Web services </w:t>
      </w:r>
      <w:r w:rsidRPr="00F719C8">
        <w:rPr>
          <w:rFonts w:ascii="Times New Roman" w:hAnsi="Times New Roman" w:cs="Times New Roman"/>
          <w:color w:val="000000" w:themeColor="text1"/>
          <w:sz w:val="24"/>
          <w:szCs w:val="24"/>
        </w:rPr>
        <w:t xml:space="preserve">with many </w:t>
      </w:r>
      <w:r w:rsidRPr="00F719C8">
        <w:rPr>
          <w:rFonts w:ascii="Times New Roman" w:hAnsi="Times New Roman" w:cs="Times New Roman"/>
          <w:color w:val="000000" w:themeColor="text1"/>
          <w:sz w:val="24"/>
          <w:szCs w:val="24"/>
          <w:highlight w:val="white"/>
        </w:rPr>
        <w:t>concurrent users</w:t>
      </w:r>
      <w:r w:rsidRPr="00F719C8">
        <w:rPr>
          <w:rFonts w:ascii="Times New Roman" w:hAnsi="Times New Roman" w:cs="Times New Roman"/>
          <w:color w:val="000000" w:themeColor="text1"/>
          <w:sz w:val="24"/>
          <w:szCs w:val="24"/>
        </w:rPr>
        <w:t>.</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Style w:val="Emphasis"/>
          <w:rFonts w:ascii="Times New Roman" w:hAnsi="Times New Roman" w:cs="Times New Roman"/>
          <w:b/>
          <w:color w:val="000000" w:themeColor="text1"/>
          <w:sz w:val="24"/>
          <w:szCs w:val="24"/>
        </w:rPr>
        <w:t xml:space="preserve">Django: </w:t>
      </w:r>
      <w:r w:rsidRPr="00F719C8">
        <w:rPr>
          <w:rFonts w:ascii="Times New Roman" w:hAnsi="Times New Roman" w:cs="Times New Roman"/>
          <w:color w:val="000000" w:themeColor="text1"/>
          <w:sz w:val="24"/>
          <w:szCs w:val="24"/>
        </w:rPr>
        <w:t>is a high-level Python Web framework that encourages rapid development and clean, pragmatic design.</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ORM:</w:t>
      </w:r>
      <w:r w:rsidRPr="00F719C8">
        <w:rPr>
          <w:rFonts w:ascii="Times New Roman" w:hAnsi="Times New Roman" w:cs="Times New Roman"/>
          <w:color w:val="000000" w:themeColor="text1"/>
          <w:sz w:val="24"/>
          <w:szCs w:val="24"/>
        </w:rPr>
        <w:t xml:space="preserve"> Object-Relational Mapping is a technique that lets you query and manipulate data from a database using an object-oriented paradigm</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color w:val="000000" w:themeColor="text1"/>
          <w:sz w:val="24"/>
          <w:szCs w:val="24"/>
        </w:rPr>
        <w:t xml:space="preserve">HTML: </w:t>
      </w:r>
      <w:r w:rsidRPr="00F719C8">
        <w:rPr>
          <w:rFonts w:ascii="Times New Roman" w:hAnsi="Times New Roman" w:cs="Times New Roman"/>
          <w:color w:val="000000" w:themeColor="text1"/>
          <w:sz w:val="24"/>
          <w:szCs w:val="24"/>
        </w:rPr>
        <w:t>is the standard markup language for creating Web pages. HTML</w:t>
      </w:r>
      <w:r w:rsidRPr="00F719C8">
        <w:rPr>
          <w:rFonts w:ascii="Times New Roman" w:hAnsi="Times New Roman" w:cs="Times New Roman"/>
          <w:b/>
          <w:color w:val="000000" w:themeColor="text1"/>
          <w:sz w:val="24"/>
          <w:szCs w:val="24"/>
        </w:rPr>
        <w:t xml:space="preserve"> </w:t>
      </w:r>
      <w:r w:rsidRPr="00F719C8">
        <w:rPr>
          <w:rFonts w:ascii="Times New Roman" w:hAnsi="Times New Roman" w:cs="Times New Roman"/>
          <w:color w:val="000000" w:themeColor="text1"/>
          <w:sz w:val="24"/>
          <w:szCs w:val="24"/>
        </w:rPr>
        <w:t>stands for Hyper Text Markup Language. HTML</w:t>
      </w:r>
      <w:r w:rsidRPr="00F719C8">
        <w:rPr>
          <w:rFonts w:ascii="Times New Roman" w:hAnsi="Times New Roman" w:cs="Times New Roman"/>
          <w:b/>
          <w:color w:val="000000" w:themeColor="text1"/>
          <w:sz w:val="24"/>
          <w:szCs w:val="24"/>
        </w:rPr>
        <w:t xml:space="preserve"> </w:t>
      </w:r>
      <w:r w:rsidRPr="00F719C8">
        <w:rPr>
          <w:rFonts w:ascii="Times New Roman" w:hAnsi="Times New Roman" w:cs="Times New Roman"/>
          <w:color w:val="000000" w:themeColor="text1"/>
          <w:sz w:val="24"/>
          <w:szCs w:val="24"/>
        </w:rPr>
        <w:t>describes the structure of a Web page.</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 xml:space="preserve">CSS: </w:t>
      </w:r>
      <w:r w:rsidRPr="00F719C8">
        <w:rPr>
          <w:rFonts w:ascii="Times New Roman" w:hAnsi="Times New Roman" w:cs="Times New Roman"/>
          <w:color w:val="000000" w:themeColor="text1"/>
          <w:sz w:val="24"/>
          <w:szCs w:val="24"/>
        </w:rPr>
        <w:t>stands for Cascading Style Sheet. Is a style sheet language that describes the presentation of an HTML document. CSS describes how elements must be rendered on screen, on paper, or in other media.</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Style w:val="Strong"/>
          <w:rFonts w:ascii="Times New Roman" w:hAnsi="Times New Roman" w:cs="Times New Roman"/>
          <w:color w:val="000000" w:themeColor="text1"/>
          <w:sz w:val="24"/>
          <w:szCs w:val="24"/>
        </w:rPr>
        <w:t>JavaScript</w:t>
      </w:r>
      <w:r w:rsidRPr="00F719C8">
        <w:rPr>
          <w:rStyle w:val="Strong"/>
          <w:rFonts w:ascii="Times New Roman" w:hAnsi="Times New Roman" w:cs="Times New Roman"/>
          <w:b w:val="0"/>
          <w:color w:val="000000" w:themeColor="text1"/>
          <w:sz w:val="24"/>
          <w:szCs w:val="24"/>
        </w:rPr>
        <w:t xml:space="preserve">: JavaScript is the programming language of HTML and the Web it </w:t>
      </w:r>
      <w:r w:rsidRPr="00F719C8">
        <w:rPr>
          <w:rFonts w:ascii="Times New Roman" w:hAnsi="Times New Roman" w:cs="Times New Roman"/>
          <w:color w:val="000000" w:themeColor="text1"/>
          <w:sz w:val="24"/>
          <w:szCs w:val="24"/>
        </w:rPr>
        <w:t>is a lightweight interpreted or just-in-time compiled programming language with first-class functions</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bCs/>
          <w:color w:val="000000" w:themeColor="text1"/>
          <w:sz w:val="24"/>
          <w:szCs w:val="24"/>
        </w:rPr>
        <w:t>Bootstrap:</w:t>
      </w:r>
      <w:r w:rsidRPr="00F719C8">
        <w:rPr>
          <w:rFonts w:ascii="Times New Roman" w:hAnsi="Times New Roman" w:cs="Times New Roman"/>
          <w:color w:val="000000" w:themeColor="text1"/>
          <w:sz w:val="24"/>
          <w:szCs w:val="24"/>
        </w:rPr>
        <w:t xml:space="preserve"> it is a free and open-source HTML and CSS framework directed at responsive, mobile-first front-end web development. It contains HTML and CSS based design templates for typography, forms, buttons, navigation and other interface components</w:t>
      </w:r>
    </w:p>
    <w:p w:rsidR="006F04DD" w:rsidRPr="00F719C8" w:rsidRDefault="006F04DD" w:rsidP="006F04DD">
      <w:pPr>
        <w:pStyle w:val="ListParagraph"/>
        <w:spacing w:after="240" w:line="360" w:lineRule="auto"/>
        <w:ind w:left="360"/>
        <w:jc w:val="both"/>
        <w:rPr>
          <w:rFonts w:ascii="Times New Roman" w:hAnsi="Times New Roman" w:cs="Times New Roman"/>
          <w:color w:val="000000" w:themeColor="text1"/>
          <w:sz w:val="24"/>
          <w:szCs w:val="24"/>
        </w:rPr>
      </w:pPr>
      <w:r w:rsidRPr="00F719C8">
        <w:rPr>
          <w:rFonts w:ascii="Times New Roman" w:hAnsi="Times New Roman" w:cs="Times New Roman"/>
          <w:b/>
          <w:color w:val="000000" w:themeColor="text1"/>
          <w:sz w:val="24"/>
          <w:szCs w:val="24"/>
        </w:rPr>
        <w:lastRenderedPageBreak/>
        <w:t>Heroku</w:t>
      </w:r>
      <w:r w:rsidRPr="00F719C8">
        <w:rPr>
          <w:rFonts w:ascii="Times New Roman" w:hAnsi="Times New Roman" w:cs="Times New Roman"/>
          <w:color w:val="000000" w:themeColor="text1"/>
          <w:sz w:val="24"/>
          <w:szCs w:val="24"/>
        </w:rPr>
        <w:t>: is a container-based cloud Platform as a Service (PaaS). Developers use Heroku to deploy, manage, and scale modern apps</w:t>
      </w:r>
    </w:p>
    <w:p w:rsidR="006F04DD" w:rsidRPr="00F719C8" w:rsidRDefault="006F04DD" w:rsidP="009F7827">
      <w:pPr>
        <w:pStyle w:val="Heading1"/>
        <w:rPr>
          <w:rFonts w:ascii="Times New Roman" w:hAnsi="Times New Roman" w:cs="Times New Roman"/>
          <w:color w:val="000000" w:themeColor="text1"/>
          <w:sz w:val="24"/>
          <w:szCs w:val="24"/>
        </w:rPr>
      </w:pPr>
      <w:bookmarkStart w:id="32" w:name="_Toc22317476"/>
      <w:r w:rsidRPr="00F719C8">
        <w:rPr>
          <w:rFonts w:ascii="Times New Roman" w:hAnsi="Times New Roman" w:cs="Times New Roman"/>
          <w:color w:val="000000" w:themeColor="text1"/>
          <w:sz w:val="24"/>
          <w:szCs w:val="24"/>
        </w:rPr>
        <w:t>3.3 Justification for the tools used</w:t>
      </w:r>
      <w:bookmarkEnd w:id="32"/>
    </w:p>
    <w:p w:rsidR="006F04DD" w:rsidRPr="00F719C8"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F719C8">
        <w:rPr>
          <w:rFonts w:ascii="Times New Roman" w:hAnsi="Times New Roman" w:cs="Times New Roman"/>
          <w:color w:val="000000" w:themeColor="text1"/>
          <w:sz w:val="24"/>
        </w:rPr>
        <w:t>The system as a whole is composed of three (3) parts – the user interface, the application and the database. All of which are integrated and worked together to achieve the specified goal. The hosting platform chosen is Heroku for deploying the system.</w:t>
      </w:r>
    </w:p>
    <w:p w:rsidR="006F04DD" w:rsidRPr="00F719C8"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F719C8">
        <w:rPr>
          <w:rFonts w:ascii="Times New Roman" w:hAnsi="Times New Roman" w:cs="Times New Roman"/>
          <w:color w:val="000000" w:themeColor="text1"/>
          <w:sz w:val="24"/>
        </w:rPr>
        <w:t>The user interface is what the user sees and interacts with the system. The tools used in this part are HTML, CSS, JavaScript and Bootstrap. HTML is used in creating the web pages and the components. CSS is used in styling and positioning the components, and JavaScript is used in handling actions and interactions. Bootstrap is a user interface framework that comprises of HTML, CSS and Bootstrap there by making it simpler in designing the user interface.  The tools chosen are the only and best for designing the user interface.</w:t>
      </w:r>
    </w:p>
    <w:p w:rsidR="006F04DD" w:rsidRPr="00F719C8"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F719C8">
        <w:rPr>
          <w:rFonts w:ascii="Times New Roman" w:hAnsi="Times New Roman" w:cs="Times New Roman"/>
          <w:color w:val="000000" w:themeColor="text1"/>
          <w:sz w:val="24"/>
        </w:rPr>
        <w:t xml:space="preserve">The application is the part that takes the action of all the system operations between the user interface and the database. Therefore it sits in between the two and acts like a middle-man in query the database and sending the response to the user interface. Django is the framework that is chosen for this part, which is based on the python programming language. Python is a high level programming language that is known for its general-purpose use. Django as a framework is known for its security and scalability. </w:t>
      </w:r>
    </w:p>
    <w:p w:rsidR="006F04DD" w:rsidRPr="00F719C8"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F719C8">
        <w:rPr>
          <w:rFonts w:ascii="Times New Roman" w:hAnsi="Times New Roman" w:cs="Times New Roman"/>
          <w:color w:val="000000" w:themeColor="text1"/>
          <w:sz w:val="24"/>
        </w:rPr>
        <w:t>PostgreSQL is a very powerful database system that is based on relational database systems. Relational database systems are the best kinds of system used for handling multiple records in a database. PostgreSQL is also known for its security and the ability to accommodate large records.</w:t>
      </w:r>
    </w:p>
    <w:p w:rsidR="006F04DD" w:rsidRPr="00F719C8" w:rsidRDefault="006F04DD" w:rsidP="006F04DD">
      <w:pPr>
        <w:pStyle w:val="DefaultLTUntertitel"/>
        <w:spacing w:after="240" w:line="360" w:lineRule="auto"/>
        <w:ind w:left="0" w:firstLine="0"/>
        <w:jc w:val="both"/>
        <w:rPr>
          <w:rFonts w:ascii="Times New Roman" w:hAnsi="Times New Roman" w:cs="Times New Roman"/>
          <w:color w:val="000000" w:themeColor="text1"/>
          <w:sz w:val="24"/>
        </w:rPr>
      </w:pPr>
      <w:r w:rsidRPr="00F719C8">
        <w:rPr>
          <w:rFonts w:ascii="Times New Roman" w:hAnsi="Times New Roman" w:cs="Times New Roman"/>
          <w:color w:val="000000" w:themeColor="text1"/>
          <w:sz w:val="24"/>
        </w:rPr>
        <w:t>For a system to be online and accessible on the World Wide Web, it has to first be deployed. Considerations of the ease of use and cost of deployment make Heroku to be chosen.</w:t>
      </w:r>
    </w:p>
    <w:p w:rsidR="006F04DD" w:rsidRPr="00F719C8" w:rsidRDefault="00D83690" w:rsidP="009F7827">
      <w:pPr>
        <w:pStyle w:val="Heading1"/>
        <w:rPr>
          <w:rFonts w:ascii="Times New Roman" w:hAnsi="Times New Roman" w:cs="Times New Roman"/>
          <w:color w:val="000000" w:themeColor="text1"/>
          <w:sz w:val="24"/>
          <w:szCs w:val="24"/>
        </w:rPr>
      </w:pPr>
      <w:bookmarkStart w:id="33" w:name="_Toc22317477"/>
      <w:r w:rsidRPr="00F719C8">
        <w:rPr>
          <w:rFonts w:ascii="Times New Roman" w:hAnsi="Times New Roman" w:cs="Times New Roman"/>
          <w:color w:val="000000" w:themeColor="text1"/>
          <w:sz w:val="24"/>
          <w:szCs w:val="24"/>
        </w:rPr>
        <w:t>3.4 Analysis Of The Existing System.</w:t>
      </w:r>
      <w:bookmarkEnd w:id="33"/>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existing system that has been used or in operation in the farm is a manual system, a lots of records have been missing, some intentionally damage and others are damage due to improper information management system. A lot of challenges are been face by the management in keeping proper records of the farm.</w:t>
      </w:r>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lastRenderedPageBreak/>
        <w:t xml:space="preserve">The need arise of a computerized management information system that will help keep and provide proper records of all the birds, feeds, eggs, staff and track all records of sales in the farm. Management information </w:t>
      </w:r>
      <w:r w:rsidR="00C61A6F" w:rsidRPr="00F719C8">
        <w:rPr>
          <w:rFonts w:ascii="Times New Roman" w:hAnsi="Times New Roman" w:cs="Times New Roman"/>
          <w:color w:val="000000" w:themeColor="text1"/>
          <w:sz w:val="24"/>
          <w:szCs w:val="24"/>
        </w:rPr>
        <w:t>system remains</w:t>
      </w:r>
      <w:r w:rsidRPr="00F719C8">
        <w:rPr>
          <w:rFonts w:ascii="Times New Roman" w:hAnsi="Times New Roman" w:cs="Times New Roman"/>
          <w:color w:val="000000" w:themeColor="text1"/>
          <w:sz w:val="24"/>
          <w:szCs w:val="24"/>
        </w:rPr>
        <w:t xml:space="preserve"> the system that aim at providing information for the management on a regular basis.</w:t>
      </w:r>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Management always aim at reading the climax in the decision performance fort attainment of organizational objectives but the existing system could not attract such performance due to the lack of effective information tool which can provide the management with quality and needed information and at needed time.</w:t>
      </w:r>
    </w:p>
    <w:p w:rsidR="006F04DD" w:rsidRPr="00F719C8" w:rsidRDefault="00C61A6F"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system always results</w:t>
      </w:r>
      <w:r w:rsidR="006F04DD" w:rsidRPr="00F719C8">
        <w:rPr>
          <w:rFonts w:ascii="Times New Roman" w:hAnsi="Times New Roman" w:cs="Times New Roman"/>
          <w:color w:val="000000" w:themeColor="text1"/>
          <w:sz w:val="24"/>
          <w:szCs w:val="24"/>
        </w:rPr>
        <w:t xml:space="preserve"> to information over local which actually decreases the decision performance in any management.</w:t>
      </w:r>
    </w:p>
    <w:p w:rsidR="006F04DD" w:rsidRPr="00F719C8" w:rsidRDefault="006F04DD" w:rsidP="009F7827">
      <w:pPr>
        <w:pStyle w:val="Heading1"/>
        <w:rPr>
          <w:rFonts w:ascii="Times New Roman" w:hAnsi="Times New Roman" w:cs="Times New Roman"/>
          <w:color w:val="000000" w:themeColor="text1"/>
          <w:sz w:val="24"/>
          <w:szCs w:val="24"/>
        </w:rPr>
      </w:pPr>
      <w:bookmarkStart w:id="34" w:name="_Toc22317478"/>
      <w:r w:rsidRPr="00F719C8">
        <w:rPr>
          <w:rFonts w:ascii="Times New Roman" w:hAnsi="Times New Roman" w:cs="Times New Roman"/>
          <w:color w:val="000000" w:themeColor="text1"/>
          <w:sz w:val="24"/>
          <w:szCs w:val="24"/>
        </w:rPr>
        <w:t xml:space="preserve">3.5 </w:t>
      </w:r>
      <w:r w:rsidR="00D83690" w:rsidRPr="00F719C8">
        <w:rPr>
          <w:rFonts w:ascii="Times New Roman" w:hAnsi="Times New Roman" w:cs="Times New Roman"/>
          <w:color w:val="000000" w:themeColor="text1"/>
          <w:sz w:val="24"/>
          <w:szCs w:val="24"/>
        </w:rPr>
        <w:t>Problems Of The Existing System</w:t>
      </w:r>
      <w:r w:rsidRPr="00F719C8">
        <w:rPr>
          <w:rFonts w:ascii="Times New Roman" w:hAnsi="Times New Roman" w:cs="Times New Roman"/>
          <w:color w:val="000000" w:themeColor="text1"/>
          <w:sz w:val="24"/>
          <w:szCs w:val="24"/>
        </w:rPr>
        <w:t>.</w:t>
      </w:r>
      <w:bookmarkEnd w:id="34"/>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They say information is </w:t>
      </w:r>
      <w:r w:rsidR="00C61A6F" w:rsidRPr="00F719C8">
        <w:rPr>
          <w:rFonts w:ascii="Times New Roman" w:hAnsi="Times New Roman" w:cs="Times New Roman"/>
          <w:color w:val="000000" w:themeColor="text1"/>
          <w:sz w:val="24"/>
          <w:szCs w:val="24"/>
        </w:rPr>
        <w:t xml:space="preserve">power. </w:t>
      </w:r>
      <w:r w:rsidRPr="00F719C8">
        <w:rPr>
          <w:rFonts w:ascii="Times New Roman" w:hAnsi="Times New Roman" w:cs="Times New Roman"/>
          <w:color w:val="000000" w:themeColor="text1"/>
          <w:sz w:val="24"/>
          <w:szCs w:val="24"/>
        </w:rPr>
        <w:t xml:space="preserve">Quality information is very vital do check in organization. </w:t>
      </w:r>
      <w:r w:rsidRPr="00F719C8">
        <w:rPr>
          <w:rFonts w:ascii="Times New Roman" w:eastAsia="Calibri" w:hAnsi="Times New Roman" w:cs="Times New Roman"/>
          <w:color w:val="000000" w:themeColor="text1"/>
          <w:sz w:val="24"/>
          <w:szCs w:val="24"/>
        </w:rPr>
        <w:t xml:space="preserve">Many poultry farmers still make use of the manual approach of keeping farm records. The </w:t>
      </w:r>
      <w:r w:rsidR="00C61A6F" w:rsidRPr="00F719C8">
        <w:rPr>
          <w:rFonts w:ascii="Times New Roman" w:eastAsia="Calibri" w:hAnsi="Times New Roman" w:cs="Times New Roman"/>
          <w:color w:val="000000" w:themeColor="text1"/>
          <w:sz w:val="24"/>
          <w:szCs w:val="24"/>
        </w:rPr>
        <w:t>consequence of this approach is</w:t>
      </w:r>
      <w:r w:rsidRPr="00F719C8">
        <w:rPr>
          <w:rFonts w:ascii="Times New Roman" w:eastAsia="Calibri" w:hAnsi="Times New Roman" w:cs="Times New Roman"/>
          <w:color w:val="000000" w:themeColor="text1"/>
          <w:sz w:val="24"/>
          <w:szCs w:val="24"/>
        </w:rPr>
        <w:t xml:space="preserve"> it is time consuming, needed information may easily be misplaced, un-organized and inefficient. Also, needed reports concerning different aspects of the farm cannot be easily retrieved when needed.</w:t>
      </w:r>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eastAsia="Calibri" w:hAnsi="Times New Roman" w:cs="Times New Roman"/>
          <w:color w:val="000000" w:themeColor="text1"/>
          <w:sz w:val="24"/>
          <w:szCs w:val="24"/>
        </w:rPr>
        <w:t xml:space="preserve"> This situation makes it to monitor the state of the birds in the poultry, income and expenses and other relevant information. To overcome these problems there is need for an information system for proper management of the poultry farm.</w:t>
      </w:r>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the only information that can accelerate the management decision performance is the information that process the good quality of information. the problems of the existing system are </w:t>
      </w:r>
    </w:p>
    <w:p w:rsidR="006F04DD" w:rsidRPr="00F719C8" w:rsidRDefault="006F04DD" w:rsidP="006F04DD">
      <w:pPr>
        <w:pStyle w:val="ListParagraph"/>
        <w:numPr>
          <w:ilvl w:val="0"/>
          <w:numId w:val="8"/>
        </w:num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Accuracy</w:t>
      </w:r>
    </w:p>
    <w:p w:rsidR="006F04DD" w:rsidRPr="00F719C8" w:rsidRDefault="006F04DD" w:rsidP="006F04DD">
      <w:pPr>
        <w:pStyle w:val="ListParagraph"/>
        <w:numPr>
          <w:ilvl w:val="0"/>
          <w:numId w:val="8"/>
        </w:num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Reliability</w:t>
      </w:r>
    </w:p>
    <w:p w:rsidR="006F04DD" w:rsidRPr="00F719C8" w:rsidRDefault="006F04DD" w:rsidP="006F04DD">
      <w:pPr>
        <w:pStyle w:val="ListParagraph"/>
        <w:numPr>
          <w:ilvl w:val="0"/>
          <w:numId w:val="8"/>
        </w:num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Relevance</w:t>
      </w:r>
    </w:p>
    <w:p w:rsidR="006F04DD" w:rsidRPr="00F719C8" w:rsidRDefault="006F04DD" w:rsidP="006F04DD">
      <w:pPr>
        <w:pStyle w:val="ListParagraph"/>
        <w:numPr>
          <w:ilvl w:val="0"/>
          <w:numId w:val="8"/>
        </w:num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Completeness</w:t>
      </w:r>
    </w:p>
    <w:p w:rsidR="006F04DD" w:rsidRPr="00F719C8" w:rsidRDefault="006F04DD" w:rsidP="006F04DD">
      <w:pPr>
        <w:pStyle w:val="ListParagraph"/>
        <w:numPr>
          <w:ilvl w:val="0"/>
          <w:numId w:val="8"/>
        </w:num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Timeliness</w:t>
      </w:r>
    </w:p>
    <w:p w:rsidR="006F04DD" w:rsidRPr="00F719C8" w:rsidRDefault="006F04DD" w:rsidP="006F04DD">
      <w:pPr>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Due to the show mentioned problems and errors associated with the existing system, an alternative system is suggested which is a computerized system. </w:t>
      </w:r>
    </w:p>
    <w:p w:rsidR="006F04DD" w:rsidRPr="00F719C8" w:rsidRDefault="006F04DD" w:rsidP="009F7827">
      <w:pPr>
        <w:pStyle w:val="Heading1"/>
        <w:rPr>
          <w:rFonts w:ascii="Times New Roman" w:hAnsi="Times New Roman" w:cs="Times New Roman"/>
          <w:color w:val="000000" w:themeColor="text1"/>
          <w:sz w:val="24"/>
          <w:szCs w:val="24"/>
        </w:rPr>
      </w:pPr>
      <w:bookmarkStart w:id="35" w:name="_Toc22317479"/>
      <w:r w:rsidRPr="00F719C8">
        <w:rPr>
          <w:rFonts w:ascii="Times New Roman" w:hAnsi="Times New Roman" w:cs="Times New Roman"/>
          <w:color w:val="000000" w:themeColor="text1"/>
          <w:sz w:val="24"/>
          <w:szCs w:val="24"/>
        </w:rPr>
        <w:t xml:space="preserve">3.6 </w:t>
      </w:r>
      <w:r w:rsidR="00D83690" w:rsidRPr="00F719C8">
        <w:rPr>
          <w:rFonts w:ascii="Times New Roman" w:hAnsi="Times New Roman" w:cs="Times New Roman"/>
          <w:color w:val="000000" w:themeColor="text1"/>
          <w:sz w:val="24"/>
          <w:szCs w:val="24"/>
        </w:rPr>
        <w:t xml:space="preserve">Justification </w:t>
      </w:r>
      <w:r w:rsidR="003551BF" w:rsidRPr="00F719C8">
        <w:rPr>
          <w:rFonts w:ascii="Times New Roman" w:hAnsi="Times New Roman" w:cs="Times New Roman"/>
          <w:color w:val="000000" w:themeColor="text1"/>
          <w:sz w:val="24"/>
          <w:szCs w:val="24"/>
        </w:rPr>
        <w:t>Of The New System</w:t>
      </w:r>
      <w:bookmarkEnd w:id="35"/>
    </w:p>
    <w:p w:rsidR="006F04DD" w:rsidRPr="00F719C8" w:rsidRDefault="006F04DD" w:rsidP="006F04DD">
      <w:pPr>
        <w:pStyle w:val="ListParagraph"/>
        <w:numPr>
          <w:ilvl w:val="0"/>
          <w:numId w:val="7"/>
        </w:numPr>
        <w:jc w:val="both"/>
        <w:rPr>
          <w:rFonts w:ascii="Times New Roman" w:hAnsi="Times New Roman" w:cs="Times New Roman"/>
          <w:color w:val="000000" w:themeColor="text1"/>
          <w:sz w:val="24"/>
          <w:szCs w:val="24"/>
        </w:rPr>
      </w:pPr>
      <w:r w:rsidRPr="00F719C8">
        <w:rPr>
          <w:rFonts w:ascii="Times New Roman" w:eastAsia="Calibri" w:hAnsi="Times New Roman" w:cs="Times New Roman"/>
          <w:color w:val="000000" w:themeColor="text1"/>
          <w:sz w:val="24"/>
          <w:szCs w:val="24"/>
        </w:rPr>
        <w:t>To automate the manual means of recording poultry farm records</w:t>
      </w:r>
      <w:r w:rsidRPr="00F719C8">
        <w:rPr>
          <w:rFonts w:ascii="Times New Roman" w:hAnsi="Times New Roman" w:cs="Times New Roman"/>
          <w:color w:val="000000" w:themeColor="text1"/>
          <w:sz w:val="24"/>
          <w:szCs w:val="24"/>
        </w:rPr>
        <w:t>.</w:t>
      </w:r>
    </w:p>
    <w:p w:rsidR="006F04DD" w:rsidRPr="00F719C8"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F719C8">
        <w:rPr>
          <w:rFonts w:ascii="Times New Roman" w:eastAsia="Calibri" w:hAnsi="Times New Roman" w:cs="Times New Roman"/>
          <w:color w:val="000000" w:themeColor="text1"/>
          <w:sz w:val="24"/>
          <w:szCs w:val="24"/>
        </w:rPr>
        <w:t>To develop a database application that can be used to maintain and provide information about the livestock and financial information aspect of the poultry farm</w:t>
      </w:r>
    </w:p>
    <w:p w:rsidR="006F04DD" w:rsidRPr="00F719C8"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F719C8">
        <w:rPr>
          <w:rFonts w:ascii="Times New Roman" w:eastAsia="Calibri" w:hAnsi="Times New Roman" w:cs="Times New Roman"/>
          <w:color w:val="000000" w:themeColor="text1"/>
          <w:sz w:val="24"/>
          <w:szCs w:val="24"/>
        </w:rPr>
        <w:t>To provide a system that can facilitate the update of poultry farm records</w:t>
      </w:r>
    </w:p>
    <w:p w:rsidR="006F04DD" w:rsidRPr="00F719C8"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F719C8">
        <w:rPr>
          <w:rFonts w:ascii="Times New Roman" w:eastAsia="Calibri" w:hAnsi="Times New Roman" w:cs="Times New Roman"/>
          <w:color w:val="000000" w:themeColor="text1"/>
          <w:sz w:val="24"/>
          <w:szCs w:val="24"/>
        </w:rPr>
        <w:t>To develop a system that will aid the presentation of reports pertaining the poultry farm</w:t>
      </w:r>
    </w:p>
    <w:p w:rsidR="006F04DD" w:rsidRPr="00F719C8" w:rsidRDefault="006F04DD" w:rsidP="006F04DD">
      <w:pPr>
        <w:pStyle w:val="ListParagraph"/>
        <w:numPr>
          <w:ilvl w:val="0"/>
          <w:numId w:val="7"/>
        </w:numPr>
        <w:jc w:val="both"/>
        <w:rPr>
          <w:rFonts w:ascii="Times New Roman" w:eastAsia="Calibri" w:hAnsi="Times New Roman" w:cs="Times New Roman"/>
          <w:color w:val="000000" w:themeColor="text1"/>
          <w:sz w:val="24"/>
          <w:szCs w:val="24"/>
        </w:rPr>
      </w:pPr>
      <w:r w:rsidRPr="00F719C8">
        <w:rPr>
          <w:rFonts w:ascii="Times New Roman" w:hAnsi="Times New Roman" w:cs="Times New Roman"/>
          <w:color w:val="000000" w:themeColor="text1"/>
          <w:sz w:val="24"/>
          <w:szCs w:val="24"/>
        </w:rPr>
        <w:lastRenderedPageBreak/>
        <w:t>To facilitate in fast decision making in the farm.</w:t>
      </w:r>
    </w:p>
    <w:p w:rsidR="006F04DD" w:rsidRPr="00F719C8" w:rsidRDefault="006F04DD" w:rsidP="006F04DD">
      <w:pPr>
        <w:spacing w:before="57" w:after="297" w:line="360" w:lineRule="auto"/>
        <w:jc w:val="both"/>
        <w:rPr>
          <w:rFonts w:ascii="Times New Roman" w:hAnsi="Times New Roman" w:cs="Times New Roman"/>
          <w:color w:val="000000" w:themeColor="text1"/>
          <w:sz w:val="24"/>
          <w:szCs w:val="24"/>
        </w:rPr>
      </w:pPr>
    </w:p>
    <w:p w:rsidR="006F04DD" w:rsidRPr="00F719C8" w:rsidRDefault="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6F04DD" w:rsidRPr="00F719C8" w:rsidRDefault="006F04DD" w:rsidP="009F7827">
      <w:pPr>
        <w:pStyle w:val="Heading1"/>
        <w:jc w:val="center"/>
        <w:rPr>
          <w:rFonts w:ascii="Times New Roman" w:hAnsi="Times New Roman" w:cs="Times New Roman"/>
          <w:b w:val="0"/>
          <w:color w:val="000000" w:themeColor="text1"/>
          <w:sz w:val="24"/>
          <w:szCs w:val="24"/>
        </w:rPr>
      </w:pPr>
      <w:bookmarkStart w:id="36" w:name="_Toc404440752"/>
      <w:bookmarkStart w:id="37" w:name="_Toc404528762"/>
      <w:bookmarkStart w:id="38" w:name="_Toc404564601"/>
      <w:bookmarkStart w:id="39" w:name="_Toc406070137"/>
      <w:bookmarkStart w:id="40" w:name="_Toc22317480"/>
      <w:r w:rsidRPr="00F719C8">
        <w:rPr>
          <w:rFonts w:ascii="Times New Roman" w:hAnsi="Times New Roman" w:cs="Times New Roman"/>
          <w:color w:val="000000" w:themeColor="text1"/>
          <w:sz w:val="24"/>
          <w:szCs w:val="24"/>
        </w:rPr>
        <w:lastRenderedPageBreak/>
        <w:t>CHAPTER FOUR</w:t>
      </w:r>
      <w:bookmarkEnd w:id="36"/>
      <w:bookmarkEnd w:id="37"/>
      <w:bookmarkEnd w:id="38"/>
      <w:bookmarkEnd w:id="39"/>
      <w:bookmarkEnd w:id="40"/>
    </w:p>
    <w:p w:rsidR="006F04DD" w:rsidRPr="00F719C8" w:rsidRDefault="006F04DD" w:rsidP="009F7827">
      <w:pPr>
        <w:pStyle w:val="Heading1"/>
        <w:jc w:val="center"/>
        <w:rPr>
          <w:rFonts w:ascii="Times New Roman" w:hAnsi="Times New Roman" w:cs="Times New Roman"/>
          <w:b w:val="0"/>
          <w:color w:val="000000" w:themeColor="text1"/>
          <w:sz w:val="24"/>
          <w:szCs w:val="24"/>
        </w:rPr>
      </w:pPr>
      <w:bookmarkStart w:id="41" w:name="_Toc406070138"/>
      <w:bookmarkStart w:id="42" w:name="_Toc22317481"/>
      <w:r w:rsidRPr="00F719C8">
        <w:rPr>
          <w:rFonts w:ascii="Times New Roman" w:hAnsi="Times New Roman" w:cs="Times New Roman"/>
          <w:color w:val="000000" w:themeColor="text1"/>
          <w:sz w:val="24"/>
          <w:szCs w:val="24"/>
        </w:rPr>
        <w:t>RESULTS AND DISCUSSION</w:t>
      </w:r>
      <w:bookmarkEnd w:id="41"/>
      <w:bookmarkEnd w:id="42"/>
    </w:p>
    <w:p w:rsidR="006F04DD" w:rsidRPr="00F719C8" w:rsidRDefault="006F04DD" w:rsidP="009F7827">
      <w:pPr>
        <w:pStyle w:val="Heading1"/>
        <w:rPr>
          <w:rFonts w:ascii="Times New Roman" w:hAnsi="Times New Roman" w:cs="Times New Roman"/>
          <w:i/>
          <w:color w:val="000000" w:themeColor="text1"/>
          <w:sz w:val="24"/>
          <w:szCs w:val="24"/>
        </w:rPr>
      </w:pPr>
      <w:bookmarkStart w:id="43" w:name="_Toc404440754"/>
      <w:bookmarkStart w:id="44" w:name="_Toc404528764"/>
      <w:bookmarkStart w:id="45" w:name="_Toc404564603"/>
      <w:bookmarkStart w:id="46" w:name="_Toc406070139"/>
      <w:bookmarkStart w:id="47" w:name="_Toc22317482"/>
      <w:r w:rsidRPr="00F719C8">
        <w:rPr>
          <w:rFonts w:ascii="Times New Roman" w:hAnsi="Times New Roman" w:cs="Times New Roman"/>
          <w:color w:val="000000" w:themeColor="text1"/>
          <w:sz w:val="24"/>
          <w:szCs w:val="24"/>
        </w:rPr>
        <w:t>4.0</w:t>
      </w:r>
      <w:r w:rsidRPr="00F719C8">
        <w:rPr>
          <w:rFonts w:ascii="Times New Roman" w:hAnsi="Times New Roman" w:cs="Times New Roman"/>
          <w:color w:val="000000" w:themeColor="text1"/>
          <w:sz w:val="24"/>
          <w:szCs w:val="24"/>
        </w:rPr>
        <w:tab/>
      </w:r>
      <w:r w:rsidR="003551BF" w:rsidRPr="00F719C8">
        <w:rPr>
          <w:rFonts w:ascii="Times New Roman" w:hAnsi="Times New Roman" w:cs="Times New Roman"/>
          <w:color w:val="000000" w:themeColor="text1"/>
          <w:sz w:val="24"/>
          <w:szCs w:val="24"/>
        </w:rPr>
        <w:t>Introduction</w:t>
      </w:r>
      <w:bookmarkEnd w:id="43"/>
      <w:bookmarkEnd w:id="44"/>
      <w:bookmarkEnd w:id="45"/>
      <w:bookmarkEnd w:id="46"/>
      <w:bookmarkEnd w:id="47"/>
    </w:p>
    <w:p w:rsidR="006F04DD" w:rsidRPr="00F719C8" w:rsidRDefault="006F04DD" w:rsidP="006F04DD">
      <w:pPr>
        <w:pStyle w:val="Default"/>
        <w:spacing w:line="480" w:lineRule="auto"/>
        <w:jc w:val="both"/>
        <w:rPr>
          <w:color w:val="000000" w:themeColor="text1"/>
        </w:rPr>
      </w:pPr>
      <w:r w:rsidRPr="00F719C8">
        <w:rPr>
          <w:bCs/>
          <w:color w:val="000000" w:themeColor="text1"/>
        </w:rPr>
        <w:t>Software documentation</w:t>
      </w:r>
      <w:r w:rsidRPr="00F719C8">
        <w:rPr>
          <w:color w:val="000000" w:themeColor="text1"/>
        </w:rPr>
        <w:t xml:space="preserve"> is a written text that accompanies computer software. It explains how the software operates and how to use the system. Types of documentation include: </w:t>
      </w:r>
    </w:p>
    <w:p w:rsidR="006F04DD" w:rsidRPr="00F719C8" w:rsidRDefault="006F04DD" w:rsidP="006F04DD">
      <w:pPr>
        <w:pStyle w:val="Default"/>
        <w:spacing w:line="480" w:lineRule="auto"/>
        <w:jc w:val="both"/>
        <w:rPr>
          <w:color w:val="000000" w:themeColor="text1"/>
        </w:rPr>
      </w:pPr>
      <w:r w:rsidRPr="00F719C8">
        <w:rPr>
          <w:rStyle w:val="Strong"/>
          <w:b w:val="0"/>
          <w:color w:val="000000" w:themeColor="text1"/>
        </w:rPr>
        <w:t>User</w:t>
      </w:r>
      <w:r w:rsidRPr="00F719C8">
        <w:rPr>
          <w:color w:val="000000" w:themeColor="text1"/>
        </w:rPr>
        <w:t xml:space="preserve"> documentation, it is intended to help the users of the system, it explains how to start / stop the system, how to use the features of the system. The users are usually </w:t>
      </w:r>
      <w:r w:rsidRPr="00F719C8">
        <w:rPr>
          <w:rStyle w:val="Strong"/>
          <w:b w:val="0"/>
          <w:color w:val="000000" w:themeColor="text1"/>
        </w:rPr>
        <w:t xml:space="preserve">non-technical </w:t>
      </w:r>
      <w:r w:rsidRPr="00F719C8">
        <w:rPr>
          <w:color w:val="000000" w:themeColor="text1"/>
        </w:rPr>
        <w:t xml:space="preserve">people such as students and supervisors, who don't need to know how the system works. They just need to know </w:t>
      </w:r>
      <w:r w:rsidRPr="00F719C8">
        <w:rPr>
          <w:rStyle w:val="Strong"/>
          <w:b w:val="0"/>
          <w:color w:val="000000" w:themeColor="text1"/>
        </w:rPr>
        <w:t>how to use it</w:t>
      </w:r>
      <w:r w:rsidRPr="00F719C8">
        <w:rPr>
          <w:color w:val="000000" w:themeColor="text1"/>
        </w:rPr>
        <w:t xml:space="preserve">. </w:t>
      </w:r>
    </w:p>
    <w:p w:rsidR="006F04DD" w:rsidRPr="00F719C8" w:rsidRDefault="006F04DD" w:rsidP="006F04DD">
      <w:pPr>
        <w:pStyle w:val="Default"/>
        <w:spacing w:line="480" w:lineRule="auto"/>
        <w:jc w:val="both"/>
        <w:rPr>
          <w:color w:val="000000" w:themeColor="text1"/>
        </w:rPr>
      </w:pPr>
      <w:r w:rsidRPr="00F719C8">
        <w:rPr>
          <w:color w:val="000000" w:themeColor="text1"/>
        </w:rPr>
        <w:t xml:space="preserve">The technical documentation is intended to help the </w:t>
      </w:r>
      <w:r w:rsidRPr="00F719C8">
        <w:rPr>
          <w:rStyle w:val="Strong"/>
          <w:b w:val="0"/>
          <w:color w:val="000000" w:themeColor="text1"/>
        </w:rPr>
        <w:t>maintainers</w:t>
      </w:r>
      <w:r w:rsidRPr="00F719C8">
        <w:rPr>
          <w:color w:val="000000" w:themeColor="text1"/>
        </w:rPr>
        <w:t xml:space="preserve"> of the system (the people who need to keep the system running smoothly, fix problems, etc.). The maintainers are usually </w:t>
      </w:r>
      <w:r w:rsidRPr="00F719C8">
        <w:rPr>
          <w:rStyle w:val="Strong"/>
          <w:b w:val="0"/>
          <w:color w:val="000000" w:themeColor="text1"/>
        </w:rPr>
        <w:t xml:space="preserve">technical </w:t>
      </w:r>
      <w:r w:rsidRPr="00F719C8">
        <w:rPr>
          <w:color w:val="000000" w:themeColor="text1"/>
        </w:rPr>
        <w:t xml:space="preserve">people, who need to know exactly </w:t>
      </w:r>
      <w:r w:rsidRPr="00F719C8">
        <w:rPr>
          <w:rStyle w:val="Strong"/>
          <w:b w:val="0"/>
          <w:color w:val="000000" w:themeColor="text1"/>
        </w:rPr>
        <w:t>how the system works</w:t>
      </w:r>
      <w:r w:rsidRPr="00F719C8">
        <w:rPr>
          <w:color w:val="000000" w:themeColor="text1"/>
        </w:rPr>
        <w:t>. In this system, they are the project coordinators.</w:t>
      </w:r>
    </w:p>
    <w:p w:rsidR="006F04DD" w:rsidRPr="00F719C8" w:rsidRDefault="006F04DD" w:rsidP="009F7827">
      <w:pPr>
        <w:pStyle w:val="Heading1"/>
        <w:rPr>
          <w:rFonts w:ascii="Times New Roman" w:hAnsi="Times New Roman" w:cs="Times New Roman"/>
          <w:color w:val="000000" w:themeColor="text1"/>
          <w:sz w:val="24"/>
          <w:szCs w:val="24"/>
        </w:rPr>
      </w:pPr>
      <w:bookmarkStart w:id="48" w:name="_Toc22317483"/>
      <w:r w:rsidRPr="00F719C8">
        <w:rPr>
          <w:rFonts w:ascii="Times New Roman" w:hAnsi="Times New Roman" w:cs="Times New Roman"/>
          <w:color w:val="000000" w:themeColor="text1"/>
          <w:sz w:val="24"/>
          <w:szCs w:val="24"/>
        </w:rPr>
        <w:t>4.1 Features of the system</w:t>
      </w:r>
      <w:bookmarkEnd w:id="48"/>
    </w:p>
    <w:p w:rsidR="006F04DD" w:rsidRPr="00F719C8" w:rsidRDefault="006F04DD" w:rsidP="009F7827">
      <w:pPr>
        <w:pStyle w:val="Heading1"/>
        <w:rPr>
          <w:rFonts w:ascii="Times New Roman" w:hAnsi="Times New Roman" w:cs="Times New Roman"/>
          <w:color w:val="000000" w:themeColor="text1"/>
          <w:sz w:val="24"/>
          <w:szCs w:val="24"/>
        </w:rPr>
      </w:pPr>
      <w:bookmarkStart w:id="49" w:name="_Toc22317484"/>
      <w:r w:rsidRPr="00F719C8">
        <w:rPr>
          <w:rFonts w:ascii="Times New Roman" w:hAnsi="Times New Roman" w:cs="Times New Roman"/>
          <w:color w:val="000000" w:themeColor="text1"/>
          <w:sz w:val="24"/>
          <w:szCs w:val="24"/>
        </w:rPr>
        <w:t>4.1.1 Home Page</w:t>
      </w:r>
      <w:bookmarkEnd w:id="49"/>
    </w:p>
    <w:p w:rsidR="006F04DD" w:rsidRPr="00F719C8" w:rsidRDefault="006F04DD" w:rsidP="006F04DD">
      <w:pPr>
        <w:spacing w:line="480" w:lineRule="auto"/>
        <w:jc w:val="both"/>
        <w:rPr>
          <w:rFonts w:ascii="Times New Roman" w:hAnsi="Times New Roman" w:cs="Times New Roman"/>
          <w:color w:val="000000" w:themeColor="text1"/>
          <w:sz w:val="24"/>
          <w:szCs w:val="24"/>
        </w:rPr>
      </w:pPr>
      <w:r w:rsidRPr="00F719C8">
        <w:rPr>
          <w:rFonts w:ascii="Times New Roman" w:eastAsia="+mn-ea" w:hAnsi="Times New Roman" w:cs="Times New Roman"/>
          <w:color w:val="000000" w:themeColor="text1"/>
          <w:sz w:val="24"/>
          <w:szCs w:val="24"/>
        </w:rPr>
        <w:t>This page is the first page of the system consisting of the title of the software. The specific aims of the page are to</w:t>
      </w:r>
      <w:r w:rsidRPr="00F719C8">
        <w:rPr>
          <w:rFonts w:ascii="Times New Roman" w:hAnsi="Times New Roman" w:cs="Times New Roman"/>
          <w:color w:val="000000" w:themeColor="text1"/>
          <w:sz w:val="24"/>
          <w:szCs w:val="24"/>
        </w:rPr>
        <w:t>:</w:t>
      </w:r>
    </w:p>
    <w:p w:rsidR="006F04DD" w:rsidRPr="00F719C8" w:rsidRDefault="006F04DD" w:rsidP="006F04DD">
      <w:pPr>
        <w:numPr>
          <w:ilvl w:val="0"/>
          <w:numId w:val="10"/>
        </w:numPr>
        <w:tabs>
          <w:tab w:val="clear" w:pos="720"/>
        </w:tabs>
        <w:spacing w:after="0" w:line="480" w:lineRule="auto"/>
        <w:ind w:left="360" w:hanging="270"/>
        <w:jc w:val="both"/>
        <w:rPr>
          <w:rFonts w:ascii="Times New Roman" w:hAnsi="Times New Roman" w:cs="Times New Roman"/>
          <w:color w:val="000000" w:themeColor="text1"/>
          <w:sz w:val="24"/>
          <w:szCs w:val="24"/>
        </w:rPr>
      </w:pPr>
      <w:r w:rsidRPr="00F719C8">
        <w:rPr>
          <w:rFonts w:ascii="Times New Roman" w:eastAsia="+mn-ea" w:hAnsi="Times New Roman" w:cs="Times New Roman"/>
          <w:color w:val="000000" w:themeColor="text1"/>
          <w:sz w:val="24"/>
          <w:szCs w:val="24"/>
        </w:rPr>
        <w:t>Introduce user to the software.</w:t>
      </w:r>
    </w:p>
    <w:p w:rsidR="006F04DD" w:rsidRPr="00F719C8" w:rsidRDefault="006F04DD" w:rsidP="006F04DD">
      <w:pPr>
        <w:numPr>
          <w:ilvl w:val="0"/>
          <w:numId w:val="10"/>
        </w:numPr>
        <w:tabs>
          <w:tab w:val="clear" w:pos="720"/>
        </w:tabs>
        <w:spacing w:after="0" w:line="480" w:lineRule="auto"/>
        <w:ind w:left="360" w:hanging="270"/>
        <w:jc w:val="both"/>
        <w:rPr>
          <w:rFonts w:ascii="Times New Roman" w:hAnsi="Times New Roman" w:cs="Times New Roman"/>
          <w:color w:val="000000" w:themeColor="text1"/>
          <w:sz w:val="24"/>
          <w:szCs w:val="24"/>
        </w:rPr>
      </w:pPr>
      <w:r w:rsidRPr="00F719C8">
        <w:rPr>
          <w:rFonts w:ascii="Times New Roman" w:eastAsia="+mn-ea" w:hAnsi="Times New Roman" w:cs="Times New Roman"/>
          <w:color w:val="000000" w:themeColor="text1"/>
          <w:sz w:val="24"/>
          <w:szCs w:val="24"/>
        </w:rPr>
        <w:t>To signify the start of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lastRenderedPageBreak/>
        <w:drawing>
          <wp:inline distT="0" distB="0" distL="0" distR="0">
            <wp:extent cx="5943600" cy="4495707"/>
            <wp:effectExtent l="19050" t="0" r="0" b="0"/>
            <wp:docPr id="1" name="Picture 1" descr="C:\Users\Fatima H Hussain\Downloads\project\screenshot\l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ima H Hussain\Downloads\project\screenshot\landing.PNG"/>
                    <pic:cNvPicPr>
                      <a:picLocks noChangeAspect="1" noChangeArrowheads="1"/>
                    </pic:cNvPicPr>
                  </pic:nvPicPr>
                  <pic:blipFill>
                    <a:blip r:embed="rId12"/>
                    <a:srcRect/>
                    <a:stretch>
                      <a:fillRect/>
                    </a:stretch>
                  </pic:blipFill>
                  <pic:spPr bwMode="auto">
                    <a:xfrm>
                      <a:off x="0" y="0"/>
                      <a:ext cx="5943600" cy="4495707"/>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4.1: Home page</w:t>
      </w:r>
    </w:p>
    <w:p w:rsidR="006F04DD" w:rsidRPr="00F719C8" w:rsidRDefault="006F04DD" w:rsidP="006F04DD">
      <w:pPr>
        <w:rPr>
          <w:rFonts w:ascii="Times New Roman" w:hAnsi="Times New Roman" w:cs="Times New Roman"/>
          <w:b/>
          <w:color w:val="000000" w:themeColor="text1"/>
          <w:sz w:val="24"/>
          <w:szCs w:val="24"/>
        </w:rPr>
      </w:pPr>
      <w:r w:rsidRPr="00F719C8">
        <w:rPr>
          <w:rFonts w:ascii="Times New Roman" w:hAnsi="Times New Roman" w:cs="Times New Roman"/>
          <w:b/>
          <w:color w:val="000000" w:themeColor="text1"/>
          <w:sz w:val="24"/>
          <w:szCs w:val="24"/>
        </w:rPr>
        <w:br w:type="page"/>
      </w:r>
    </w:p>
    <w:p w:rsidR="006F04DD" w:rsidRPr="00F719C8" w:rsidRDefault="006F04DD" w:rsidP="009F7827">
      <w:pPr>
        <w:pStyle w:val="Heading1"/>
        <w:rPr>
          <w:rFonts w:ascii="Times New Roman" w:hAnsi="Times New Roman" w:cs="Times New Roman"/>
          <w:color w:val="000000" w:themeColor="text1"/>
          <w:sz w:val="24"/>
          <w:szCs w:val="24"/>
        </w:rPr>
      </w:pPr>
      <w:bookmarkStart w:id="50" w:name="_Toc22317485"/>
      <w:r w:rsidRPr="00F719C8">
        <w:rPr>
          <w:rFonts w:ascii="Times New Roman" w:hAnsi="Times New Roman" w:cs="Times New Roman"/>
          <w:color w:val="000000" w:themeColor="text1"/>
          <w:sz w:val="24"/>
          <w:szCs w:val="24"/>
        </w:rPr>
        <w:lastRenderedPageBreak/>
        <w:t>4.1.2 Login page</w:t>
      </w:r>
      <w:bookmarkEnd w:id="50"/>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login provides a mechanism for authenticating the user in the system, user has to login with his username and password before gaining access to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2714625"/>
            <wp:effectExtent l="19050" t="0" r="0" b="0"/>
            <wp:docPr id="5" name="Picture 2" descr="C:\Users\Fatima H Hussain\Downloads\project\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 H Hussain\Downloads\project\screenshot\login.PNG"/>
                    <pic:cNvPicPr>
                      <a:picLocks noChangeAspect="1" noChangeArrowheads="1"/>
                    </pic:cNvPicPr>
                  </pic:nvPicPr>
                  <pic:blipFill>
                    <a:blip r:embed="rId13"/>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4.2: Login page</w:t>
      </w:r>
    </w:p>
    <w:p w:rsidR="006F04DD" w:rsidRPr="00F719C8" w:rsidRDefault="006F04DD" w:rsidP="009F7827">
      <w:pPr>
        <w:pStyle w:val="Heading1"/>
        <w:rPr>
          <w:rFonts w:ascii="Times New Roman" w:hAnsi="Times New Roman" w:cs="Times New Roman"/>
          <w:color w:val="000000" w:themeColor="text1"/>
          <w:sz w:val="24"/>
          <w:szCs w:val="24"/>
        </w:rPr>
      </w:pPr>
      <w:bookmarkStart w:id="51" w:name="_Toc22317486"/>
      <w:r w:rsidRPr="00F719C8">
        <w:rPr>
          <w:rFonts w:ascii="Times New Roman" w:hAnsi="Times New Roman" w:cs="Times New Roman"/>
          <w:color w:val="000000" w:themeColor="text1"/>
          <w:sz w:val="24"/>
          <w:szCs w:val="24"/>
        </w:rPr>
        <w:t>4.1.3 Users</w:t>
      </w:r>
      <w:bookmarkEnd w:id="51"/>
      <w:r w:rsidRPr="00F719C8">
        <w:rPr>
          <w:rFonts w:ascii="Times New Roman" w:hAnsi="Times New Roman" w:cs="Times New Roman"/>
          <w:color w:val="000000" w:themeColor="text1"/>
          <w:sz w:val="24"/>
          <w:szCs w:val="24"/>
        </w:rPr>
        <w:t xml:space="preserve"> </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The system has an administrator that has the all the controls of the system. The administrator can add other users and set their roles and permissions for read and write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2876550"/>
            <wp:effectExtent l="19050" t="0" r="0" b="0"/>
            <wp:docPr id="6" name="Picture 3" descr="C:\Users\Fatima H Hussain\Downloads\project\screenshot\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ma H Hussain\Downloads\project\screenshot\users.PNG"/>
                    <pic:cNvPicPr>
                      <a:picLocks noChangeAspect="1" noChangeArrowheads="1"/>
                    </pic:cNvPicPr>
                  </pic:nvPicPr>
                  <pic:blipFill>
                    <a:blip r:embed="rId14"/>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4.3: users of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7" name="Picture 4" descr="C:\Users\Fatima H Hussain\Downloads\project\screenshot\us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ima H Hussain\Downloads\project\screenshot\user form.PNG"/>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4.4: user add form</w:t>
      </w:r>
    </w:p>
    <w:p w:rsidR="006F04DD" w:rsidRPr="00F719C8" w:rsidRDefault="006F04DD" w:rsidP="009F7827">
      <w:pPr>
        <w:pStyle w:val="Heading1"/>
        <w:rPr>
          <w:rFonts w:ascii="Times New Roman" w:hAnsi="Times New Roman" w:cs="Times New Roman"/>
          <w:color w:val="000000" w:themeColor="text1"/>
          <w:sz w:val="24"/>
          <w:szCs w:val="24"/>
        </w:rPr>
      </w:pPr>
      <w:bookmarkStart w:id="52" w:name="_Toc22317487"/>
      <w:r w:rsidRPr="00F719C8">
        <w:rPr>
          <w:rFonts w:ascii="Times New Roman" w:hAnsi="Times New Roman" w:cs="Times New Roman"/>
          <w:color w:val="000000" w:themeColor="text1"/>
          <w:sz w:val="24"/>
          <w:szCs w:val="24"/>
        </w:rPr>
        <w:t>4.1.4: Birds Types</w:t>
      </w:r>
      <w:bookmarkEnd w:id="52"/>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different categories of the birds in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341643"/>
            <wp:effectExtent l="19050" t="0" r="0" b="0"/>
            <wp:docPr id="8" name="Picture 5" descr="C:\Users\Fatima H Hussain\Downloads\project\screenshot\bird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ima H Hussain\Downloads\project\screenshot\bird type.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4.5: Bird Types</w:t>
      </w:r>
    </w:p>
    <w:p w:rsidR="006F04DD" w:rsidRPr="00F719C8" w:rsidRDefault="006F04DD" w:rsidP="009F7827">
      <w:pPr>
        <w:pStyle w:val="Heading1"/>
        <w:rPr>
          <w:rFonts w:ascii="Times New Roman" w:hAnsi="Times New Roman" w:cs="Times New Roman"/>
          <w:color w:val="000000" w:themeColor="text1"/>
          <w:sz w:val="24"/>
          <w:szCs w:val="24"/>
        </w:rPr>
      </w:pPr>
      <w:bookmarkStart w:id="53" w:name="_Toc22317488"/>
      <w:r w:rsidRPr="00F719C8">
        <w:rPr>
          <w:rFonts w:ascii="Times New Roman" w:hAnsi="Times New Roman" w:cs="Times New Roman"/>
          <w:color w:val="000000" w:themeColor="text1"/>
          <w:sz w:val="24"/>
          <w:szCs w:val="24"/>
        </w:rPr>
        <w:lastRenderedPageBreak/>
        <w:t>4.1.5 Birds</w:t>
      </w:r>
      <w:bookmarkEnd w:id="53"/>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different birds in the system.</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028950"/>
            <wp:effectExtent l="19050" t="0" r="0" b="0"/>
            <wp:docPr id="9" name="Picture 6" descr="C:\Users\Fatima H Hussain\Downloads\project\screenshot\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ima H Hussain\Downloads\project\screenshot\birds.PNG"/>
                    <pic:cNvPicPr>
                      <a:picLocks noChangeAspect="1" noChangeArrowheads="1"/>
                    </pic:cNvPicPr>
                  </pic:nvPicPr>
                  <pic:blipFill>
                    <a:blip r:embed="rId17"/>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4.6: Birds in the system</w:t>
      </w:r>
    </w:p>
    <w:p w:rsidR="006F04DD" w:rsidRPr="00F719C8" w:rsidRDefault="006F04DD" w:rsidP="009F7827">
      <w:pPr>
        <w:pStyle w:val="Heading1"/>
        <w:rPr>
          <w:rFonts w:ascii="Times New Roman" w:hAnsi="Times New Roman" w:cs="Times New Roman"/>
          <w:color w:val="000000" w:themeColor="text1"/>
          <w:sz w:val="24"/>
          <w:szCs w:val="24"/>
        </w:rPr>
      </w:pPr>
      <w:bookmarkStart w:id="54" w:name="_Toc22317489"/>
      <w:r w:rsidRPr="00F719C8">
        <w:rPr>
          <w:rFonts w:ascii="Times New Roman" w:hAnsi="Times New Roman" w:cs="Times New Roman"/>
          <w:color w:val="000000" w:themeColor="text1"/>
          <w:sz w:val="24"/>
          <w:szCs w:val="24"/>
        </w:rPr>
        <w:t>4.1.6 Casualties</w:t>
      </w:r>
      <w:bookmarkEnd w:id="54"/>
      <w:r w:rsidRPr="00F719C8">
        <w:rPr>
          <w:rFonts w:ascii="Times New Roman" w:hAnsi="Times New Roman" w:cs="Times New Roman"/>
          <w:color w:val="000000" w:themeColor="text1"/>
          <w:sz w:val="24"/>
          <w:szCs w:val="24"/>
        </w:rPr>
        <w:t xml:space="preserve"> </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casualties that affects the birds, which may be death or damage</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2705100"/>
            <wp:effectExtent l="19050" t="0" r="0" b="0"/>
            <wp:docPr id="10" name="Picture 7" descr="C:\Users\Fatima H Hussain\Downloads\project\screenshot\casual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ima H Hussain\Downloads\project\screenshot\casualties.PNG"/>
                    <pic:cNvPicPr>
                      <a:picLocks noChangeAspect="1" noChangeArrowheads="1"/>
                    </pic:cNvPicPr>
                  </pic:nvPicPr>
                  <pic:blipFill>
                    <a:blip r:embed="rId18"/>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Figure 4.7: casualties </w:t>
      </w:r>
    </w:p>
    <w:p w:rsidR="006F04DD" w:rsidRPr="00F719C8" w:rsidRDefault="006F04DD" w:rsidP="009F7827">
      <w:pPr>
        <w:pStyle w:val="Heading1"/>
        <w:rPr>
          <w:rFonts w:ascii="Times New Roman" w:hAnsi="Times New Roman" w:cs="Times New Roman"/>
          <w:color w:val="000000" w:themeColor="text1"/>
          <w:sz w:val="24"/>
          <w:szCs w:val="24"/>
        </w:rPr>
      </w:pPr>
      <w:bookmarkStart w:id="55" w:name="_Toc22317490"/>
      <w:r w:rsidRPr="00F719C8">
        <w:rPr>
          <w:rFonts w:ascii="Times New Roman" w:hAnsi="Times New Roman" w:cs="Times New Roman"/>
          <w:color w:val="000000" w:themeColor="text1"/>
          <w:sz w:val="24"/>
          <w:szCs w:val="24"/>
        </w:rPr>
        <w:lastRenderedPageBreak/>
        <w:t xml:space="preserve">4..1.7 Doctor </w:t>
      </w:r>
      <w:r w:rsidR="009F7827" w:rsidRPr="00F719C8">
        <w:rPr>
          <w:rFonts w:ascii="Times New Roman" w:hAnsi="Times New Roman" w:cs="Times New Roman"/>
          <w:color w:val="000000" w:themeColor="text1"/>
          <w:sz w:val="24"/>
          <w:szCs w:val="24"/>
        </w:rPr>
        <w:t>Visits</w:t>
      </w:r>
      <w:bookmarkEnd w:id="55"/>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This module enables the management of the doctor </w:t>
      </w:r>
      <w:r w:rsidR="009F7827" w:rsidRPr="00F719C8">
        <w:rPr>
          <w:rFonts w:ascii="Times New Roman" w:hAnsi="Times New Roman" w:cs="Times New Roman"/>
          <w:color w:val="000000" w:themeColor="text1"/>
          <w:sz w:val="24"/>
          <w:szCs w:val="24"/>
        </w:rPr>
        <w:t>visits</w:t>
      </w:r>
      <w:r w:rsidRPr="00F719C8">
        <w:rPr>
          <w:rFonts w:ascii="Times New Roman" w:hAnsi="Times New Roman" w:cs="Times New Roman"/>
          <w:color w:val="000000" w:themeColor="text1"/>
          <w:sz w:val="24"/>
          <w:szCs w:val="24"/>
        </w:rPr>
        <w:t xml:space="preserve"> to the poultry</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341643"/>
            <wp:effectExtent l="19050" t="0" r="0" b="0"/>
            <wp:docPr id="11" name="Picture 8" descr="C:\Users\Fatima H Hussain\Downloads\project\screenshot\doctor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tima H Hussain\Downloads\project\screenshot\doctor visit.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Figure 4.8: doctor </w:t>
      </w:r>
      <w:r w:rsidR="009F7827" w:rsidRPr="00F719C8">
        <w:rPr>
          <w:rFonts w:ascii="Times New Roman" w:hAnsi="Times New Roman" w:cs="Times New Roman"/>
          <w:color w:val="000000" w:themeColor="text1"/>
          <w:sz w:val="24"/>
          <w:szCs w:val="24"/>
        </w:rPr>
        <w:t>visits</w:t>
      </w:r>
    </w:p>
    <w:p w:rsidR="006F04DD" w:rsidRPr="00F719C8" w:rsidRDefault="006F04DD" w:rsidP="009F7827">
      <w:pPr>
        <w:pStyle w:val="Heading1"/>
        <w:rPr>
          <w:rFonts w:ascii="Times New Roman" w:hAnsi="Times New Roman" w:cs="Times New Roman"/>
          <w:color w:val="000000" w:themeColor="text1"/>
          <w:sz w:val="24"/>
          <w:szCs w:val="24"/>
        </w:rPr>
      </w:pPr>
      <w:bookmarkStart w:id="56" w:name="_Toc22317491"/>
      <w:r w:rsidRPr="00F719C8">
        <w:rPr>
          <w:rFonts w:ascii="Times New Roman" w:hAnsi="Times New Roman" w:cs="Times New Roman"/>
          <w:color w:val="000000" w:themeColor="text1"/>
          <w:sz w:val="24"/>
          <w:szCs w:val="24"/>
        </w:rPr>
        <w:t>4.1.8: Employees</w:t>
      </w:r>
      <w:bookmarkEnd w:id="56"/>
      <w:r w:rsidRPr="00F719C8">
        <w:rPr>
          <w:rFonts w:ascii="Times New Roman" w:hAnsi="Times New Roman" w:cs="Times New Roman"/>
          <w:color w:val="000000" w:themeColor="text1"/>
          <w:sz w:val="24"/>
          <w:szCs w:val="24"/>
        </w:rPr>
        <w:t xml:space="preserve"> </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employees of the poultry</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12" name="Picture 9" descr="C:\Users\Fatima H Hussain\Downloads\project\screenshot\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tima H Hussain\Downloads\project\screenshot\employees.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4.9: employees</w:t>
      </w:r>
    </w:p>
    <w:p w:rsidR="006F04DD" w:rsidRPr="00F719C8" w:rsidRDefault="006F04DD" w:rsidP="009F7827">
      <w:pPr>
        <w:pStyle w:val="Heading1"/>
        <w:rPr>
          <w:rFonts w:ascii="Times New Roman" w:hAnsi="Times New Roman" w:cs="Times New Roman"/>
          <w:color w:val="000000" w:themeColor="text1"/>
          <w:sz w:val="24"/>
          <w:szCs w:val="24"/>
        </w:rPr>
      </w:pPr>
      <w:bookmarkStart w:id="57" w:name="_Toc22317492"/>
      <w:r w:rsidRPr="00F719C8">
        <w:rPr>
          <w:rFonts w:ascii="Times New Roman" w:hAnsi="Times New Roman" w:cs="Times New Roman"/>
          <w:color w:val="000000" w:themeColor="text1"/>
          <w:sz w:val="24"/>
          <w:szCs w:val="24"/>
        </w:rPr>
        <w:t>4.1.9: Feed</w:t>
      </w:r>
      <w:bookmarkEnd w:id="57"/>
      <w:r w:rsidRPr="00F719C8">
        <w:rPr>
          <w:rFonts w:ascii="Times New Roman" w:hAnsi="Times New Roman" w:cs="Times New Roman"/>
          <w:color w:val="000000" w:themeColor="text1"/>
          <w:sz w:val="24"/>
          <w:szCs w:val="24"/>
        </w:rPr>
        <w:t xml:space="preserve"> </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employees</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341643"/>
            <wp:effectExtent l="19050" t="0" r="0" b="0"/>
            <wp:docPr id="13" name="Picture 10" descr="C:\Users\Fatima H Hussain\Downloads\project\screenshot\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tima H Hussain\Downloads\project\screenshot\feed.PNG"/>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4.9: Feeds</w:t>
      </w:r>
    </w:p>
    <w:p w:rsidR="006F04DD" w:rsidRPr="00F719C8" w:rsidRDefault="006F04DD" w:rsidP="009F7827">
      <w:pPr>
        <w:pStyle w:val="Heading1"/>
        <w:rPr>
          <w:rFonts w:ascii="Times New Roman" w:hAnsi="Times New Roman" w:cs="Times New Roman"/>
          <w:color w:val="000000" w:themeColor="text1"/>
          <w:sz w:val="24"/>
          <w:szCs w:val="24"/>
        </w:rPr>
      </w:pPr>
      <w:bookmarkStart w:id="58" w:name="_Toc22317493"/>
      <w:r w:rsidRPr="00F719C8">
        <w:rPr>
          <w:rFonts w:ascii="Times New Roman" w:hAnsi="Times New Roman" w:cs="Times New Roman"/>
          <w:color w:val="000000" w:themeColor="text1"/>
          <w:sz w:val="24"/>
          <w:szCs w:val="24"/>
        </w:rPr>
        <w:lastRenderedPageBreak/>
        <w:t>4.1.9: Medical Report</w:t>
      </w:r>
      <w:bookmarkEnd w:id="58"/>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medical reports of the birds</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341643"/>
            <wp:effectExtent l="19050" t="0" r="0" b="0"/>
            <wp:docPr id="14" name="Picture 11" descr="C:\Users\Fatima H Hussain\Downloads\project\screenshot\med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tima H Hussain\Downloads\project\screenshot\medical.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4.9: medical report</w:t>
      </w:r>
    </w:p>
    <w:p w:rsidR="006F04DD" w:rsidRPr="00F719C8" w:rsidRDefault="006F04DD" w:rsidP="009F7827">
      <w:pPr>
        <w:pStyle w:val="Heading1"/>
        <w:rPr>
          <w:rFonts w:ascii="Times New Roman" w:hAnsi="Times New Roman" w:cs="Times New Roman"/>
          <w:color w:val="000000" w:themeColor="text1"/>
          <w:sz w:val="24"/>
          <w:szCs w:val="24"/>
        </w:rPr>
      </w:pPr>
      <w:bookmarkStart w:id="59" w:name="_Toc22317494"/>
      <w:r w:rsidRPr="00F719C8">
        <w:rPr>
          <w:rFonts w:ascii="Times New Roman" w:hAnsi="Times New Roman" w:cs="Times New Roman"/>
          <w:color w:val="000000" w:themeColor="text1"/>
          <w:sz w:val="24"/>
          <w:szCs w:val="24"/>
        </w:rPr>
        <w:t>4.1.10: Purchase</w:t>
      </w:r>
      <w:bookmarkEnd w:id="59"/>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purchases made in the poultry</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lastRenderedPageBreak/>
        <w:drawing>
          <wp:inline distT="0" distB="0" distL="0" distR="0">
            <wp:extent cx="5943600" cy="3341643"/>
            <wp:effectExtent l="19050" t="0" r="0" b="0"/>
            <wp:docPr id="15" name="Picture 12" descr="C:\Users\Fatima H Hussain\Downloads\project\screenshot\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tima H Hussain\Downloads\project\screenshot\purchase.PNG"/>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Figure 4.10: purchase</w:t>
      </w:r>
    </w:p>
    <w:p w:rsidR="006F04DD" w:rsidRPr="00522BDD" w:rsidRDefault="006F04DD" w:rsidP="006F04DD">
      <w:pPr>
        <w:rPr>
          <w:rFonts w:ascii="Times New Roman" w:hAnsi="Times New Roman" w:cs="Times New Roman"/>
          <w:b/>
          <w:color w:val="000000" w:themeColor="text1"/>
          <w:sz w:val="24"/>
          <w:szCs w:val="24"/>
        </w:rPr>
      </w:pPr>
      <w:r w:rsidRPr="00522BDD">
        <w:rPr>
          <w:rFonts w:ascii="Times New Roman" w:hAnsi="Times New Roman" w:cs="Times New Roman"/>
          <w:b/>
          <w:color w:val="000000" w:themeColor="text1"/>
          <w:sz w:val="24"/>
          <w:szCs w:val="24"/>
        </w:rPr>
        <w:t>4.1.11: Sales</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This module enables the management of the sales made in the poultry</w:t>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noProof/>
          <w:color w:val="000000" w:themeColor="text1"/>
          <w:sz w:val="24"/>
          <w:szCs w:val="24"/>
        </w:rPr>
        <w:drawing>
          <wp:inline distT="0" distB="0" distL="0" distR="0">
            <wp:extent cx="5943600" cy="3341643"/>
            <wp:effectExtent l="19050" t="0" r="0" b="0"/>
            <wp:docPr id="16" name="Picture 13" descr="C:\Users\Fatima H Hussain\Downloads\project\screenshot\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tima H Hussain\Downloads\project\screenshot\sales.PNG"/>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F04DD" w:rsidRPr="00F719C8" w:rsidRDefault="006F04DD" w:rsidP="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 xml:space="preserve">Figure 4.11: sales </w:t>
      </w:r>
    </w:p>
    <w:p w:rsidR="006F04DD" w:rsidRPr="00F719C8" w:rsidRDefault="006F04DD" w:rsidP="009F7827">
      <w:pPr>
        <w:pStyle w:val="Heading1"/>
        <w:rPr>
          <w:rFonts w:ascii="Times New Roman" w:hAnsi="Times New Roman" w:cs="Times New Roman"/>
          <w:color w:val="000000" w:themeColor="text1"/>
          <w:sz w:val="24"/>
          <w:szCs w:val="24"/>
        </w:rPr>
      </w:pPr>
      <w:bookmarkStart w:id="60" w:name="_Toc22317495"/>
      <w:r w:rsidRPr="00F719C8">
        <w:rPr>
          <w:rFonts w:ascii="Times New Roman" w:hAnsi="Times New Roman" w:cs="Times New Roman"/>
          <w:color w:val="000000" w:themeColor="text1"/>
          <w:sz w:val="24"/>
          <w:szCs w:val="24"/>
        </w:rPr>
        <w:lastRenderedPageBreak/>
        <w:t>4.2 Limitations of the system</w:t>
      </w:r>
      <w:bookmarkEnd w:id="60"/>
    </w:p>
    <w:p w:rsidR="006F04DD" w:rsidRPr="00F719C8"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Doesn’t support pictures of the birds</w:t>
      </w:r>
    </w:p>
    <w:p w:rsidR="006F04DD" w:rsidRPr="00F719C8"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Limited to only birds that are uploaded in the system</w:t>
      </w:r>
    </w:p>
    <w:p w:rsidR="006F04DD" w:rsidRPr="00F719C8" w:rsidRDefault="006F04DD" w:rsidP="006F04DD">
      <w:pPr>
        <w:pStyle w:val="ListParagraph"/>
        <w:numPr>
          <w:ilvl w:val="0"/>
          <w:numId w:val="11"/>
        </w:numPr>
        <w:spacing w:after="160" w:line="360" w:lineRule="auto"/>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Limited to only birds</w:t>
      </w:r>
    </w:p>
    <w:p w:rsidR="006F04DD" w:rsidRPr="00F719C8" w:rsidRDefault="006F04DD">
      <w:pPr>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br w:type="page"/>
      </w:r>
    </w:p>
    <w:p w:rsidR="006F04DD" w:rsidRPr="00F719C8" w:rsidRDefault="006F04DD" w:rsidP="009F7827">
      <w:pPr>
        <w:pStyle w:val="Heading1"/>
        <w:jc w:val="center"/>
        <w:rPr>
          <w:rFonts w:ascii="Times New Roman" w:hAnsi="Times New Roman" w:cs="Times New Roman"/>
          <w:color w:val="000000" w:themeColor="text1"/>
          <w:sz w:val="24"/>
          <w:szCs w:val="24"/>
        </w:rPr>
      </w:pPr>
      <w:bookmarkStart w:id="61" w:name="_Toc22317496"/>
      <w:r w:rsidRPr="00F719C8">
        <w:rPr>
          <w:rFonts w:ascii="Times New Roman" w:hAnsi="Times New Roman" w:cs="Times New Roman"/>
          <w:color w:val="000000" w:themeColor="text1"/>
          <w:sz w:val="24"/>
          <w:szCs w:val="24"/>
        </w:rPr>
        <w:lastRenderedPageBreak/>
        <w:t>CHAPTER FIVE</w:t>
      </w:r>
      <w:bookmarkEnd w:id="61"/>
    </w:p>
    <w:p w:rsidR="006F04DD" w:rsidRPr="00F719C8" w:rsidRDefault="006F04DD" w:rsidP="009F7827">
      <w:pPr>
        <w:pStyle w:val="Heading1"/>
        <w:jc w:val="center"/>
        <w:rPr>
          <w:rFonts w:ascii="Times New Roman" w:hAnsi="Times New Roman" w:cs="Times New Roman"/>
          <w:color w:val="000000" w:themeColor="text1"/>
          <w:sz w:val="24"/>
          <w:szCs w:val="24"/>
        </w:rPr>
      </w:pPr>
      <w:bookmarkStart w:id="62" w:name="_Toc22317497"/>
      <w:r w:rsidRPr="00F719C8">
        <w:rPr>
          <w:rFonts w:ascii="Times New Roman" w:hAnsi="Times New Roman" w:cs="Times New Roman"/>
          <w:color w:val="000000" w:themeColor="text1"/>
          <w:sz w:val="24"/>
          <w:szCs w:val="24"/>
        </w:rPr>
        <w:t>SUMMARY CONCLUSION AND RECOMMENDATION</w:t>
      </w:r>
      <w:bookmarkEnd w:id="62"/>
    </w:p>
    <w:p w:rsidR="006F04DD" w:rsidRPr="00F719C8" w:rsidRDefault="006F04DD" w:rsidP="009F7827">
      <w:pPr>
        <w:pStyle w:val="Heading1"/>
        <w:rPr>
          <w:rFonts w:ascii="Times New Roman" w:hAnsi="Times New Roman" w:cs="Times New Roman"/>
          <w:color w:val="000000" w:themeColor="text1"/>
          <w:sz w:val="24"/>
          <w:szCs w:val="24"/>
        </w:rPr>
      </w:pPr>
      <w:bookmarkStart w:id="63" w:name="_Toc22317498"/>
      <w:r w:rsidRPr="00F719C8">
        <w:rPr>
          <w:rFonts w:ascii="Times New Roman" w:hAnsi="Times New Roman" w:cs="Times New Roman"/>
          <w:color w:val="000000" w:themeColor="text1"/>
          <w:sz w:val="24"/>
          <w:szCs w:val="24"/>
        </w:rPr>
        <w:t>5.1</w:t>
      </w:r>
      <w:r w:rsidRPr="00F719C8">
        <w:rPr>
          <w:rFonts w:ascii="Times New Roman" w:hAnsi="Times New Roman" w:cs="Times New Roman"/>
          <w:color w:val="000000" w:themeColor="text1"/>
          <w:sz w:val="24"/>
          <w:szCs w:val="24"/>
        </w:rPr>
        <w:tab/>
        <w:t>Introduction</w:t>
      </w:r>
      <w:bookmarkEnd w:id="63"/>
    </w:p>
    <w:p w:rsidR="006F04DD" w:rsidRPr="00F719C8" w:rsidRDefault="006F04DD" w:rsidP="006F04DD">
      <w:pPr>
        <w:spacing w:line="360" w:lineRule="auto"/>
        <w:jc w:val="both"/>
        <w:rPr>
          <w:rFonts w:ascii="Times New Roman" w:hAnsi="Times New Roman" w:cs="Times New Roman"/>
          <w:b/>
          <w:color w:val="000000" w:themeColor="text1"/>
          <w:sz w:val="24"/>
          <w:szCs w:val="24"/>
        </w:rPr>
      </w:pPr>
      <w:r w:rsidRPr="00F719C8">
        <w:rPr>
          <w:rFonts w:ascii="Times New Roman" w:hAnsi="Times New Roman" w:cs="Times New Roman"/>
          <w:color w:val="000000" w:themeColor="text1"/>
          <w:sz w:val="24"/>
          <w:szCs w:val="24"/>
        </w:rPr>
        <w:t>This chapter gives a summary of each of the preceding chapters; hence it summarizes the entire research work. It gives recommendations and draws conclusions based on the summary of the entire work.</w:t>
      </w:r>
    </w:p>
    <w:p w:rsidR="006F04DD" w:rsidRPr="00F719C8" w:rsidRDefault="006F04DD" w:rsidP="009F7827">
      <w:pPr>
        <w:pStyle w:val="Heading1"/>
        <w:rPr>
          <w:rFonts w:ascii="Times New Roman" w:hAnsi="Times New Roman" w:cs="Times New Roman"/>
          <w:color w:val="000000" w:themeColor="text1"/>
          <w:sz w:val="24"/>
          <w:szCs w:val="24"/>
        </w:rPr>
      </w:pPr>
      <w:bookmarkStart w:id="64" w:name="_Toc22317499"/>
      <w:r w:rsidRPr="00F719C8">
        <w:rPr>
          <w:rFonts w:ascii="Times New Roman" w:hAnsi="Times New Roman" w:cs="Times New Roman"/>
          <w:color w:val="000000" w:themeColor="text1"/>
          <w:sz w:val="24"/>
          <w:szCs w:val="24"/>
        </w:rPr>
        <w:t>5.2</w:t>
      </w:r>
      <w:r w:rsidRPr="00F719C8">
        <w:rPr>
          <w:rFonts w:ascii="Times New Roman" w:hAnsi="Times New Roman" w:cs="Times New Roman"/>
          <w:color w:val="000000" w:themeColor="text1"/>
          <w:sz w:val="24"/>
          <w:szCs w:val="24"/>
        </w:rPr>
        <w:tab/>
        <w:t>Summary</w:t>
      </w:r>
      <w:bookmarkEnd w:id="64"/>
    </w:p>
    <w:p w:rsidR="006F04DD" w:rsidRPr="00F719C8" w:rsidRDefault="006F04DD" w:rsidP="006F04DD">
      <w:pPr>
        <w:spacing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lang w:val="en-GB"/>
        </w:rPr>
        <w:t xml:space="preserve">The project developed a poultry management system. It is target to help and ease the way people keeps their poultry records in a more efficient way. It provides a much more credible and cost effective way with guarantee of providing accurate information to aid in making better decisions. It also </w:t>
      </w:r>
      <w:r w:rsidR="00721CB4" w:rsidRPr="00F719C8">
        <w:rPr>
          <w:rFonts w:ascii="Times New Roman" w:hAnsi="Times New Roman" w:cs="Times New Roman"/>
          <w:color w:val="000000" w:themeColor="text1"/>
          <w:sz w:val="24"/>
          <w:szCs w:val="24"/>
          <w:lang w:val="en-GB"/>
        </w:rPr>
        <w:t>benefits</w:t>
      </w:r>
      <w:r w:rsidRPr="00F719C8">
        <w:rPr>
          <w:rFonts w:ascii="Times New Roman" w:hAnsi="Times New Roman" w:cs="Times New Roman"/>
          <w:color w:val="000000" w:themeColor="text1"/>
          <w:sz w:val="24"/>
          <w:szCs w:val="24"/>
          <w:lang w:val="en-GB"/>
        </w:rPr>
        <w:t xml:space="preserve"> the poultry owners access the system anytime and anywhere so long as there is internet connectivity. The methodology used to develop this project is water fall Model in the Software Development Life Cycle. T</w:t>
      </w:r>
      <w:r w:rsidRPr="00F719C8">
        <w:rPr>
          <w:rFonts w:ascii="Times New Roman" w:hAnsi="Times New Roman" w:cs="Times New Roman"/>
          <w:color w:val="000000" w:themeColor="text1"/>
          <w:sz w:val="24"/>
          <w:szCs w:val="24"/>
        </w:rPr>
        <w:t xml:space="preserve">his project provides a web application as well as database to have </w:t>
      </w:r>
      <w:r w:rsidR="00C61A6F" w:rsidRPr="00F719C8">
        <w:rPr>
          <w:rFonts w:ascii="Times New Roman" w:hAnsi="Times New Roman" w:cs="Times New Roman"/>
          <w:color w:val="000000" w:themeColor="text1"/>
          <w:sz w:val="24"/>
          <w:szCs w:val="24"/>
        </w:rPr>
        <w:t>this</w:t>
      </w:r>
      <w:r w:rsidRPr="00F719C8">
        <w:rPr>
          <w:rFonts w:ascii="Times New Roman" w:hAnsi="Times New Roman" w:cs="Times New Roman"/>
          <w:color w:val="000000" w:themeColor="text1"/>
          <w:sz w:val="24"/>
          <w:szCs w:val="24"/>
        </w:rPr>
        <w:t xml:space="preserve"> information and to record easier in this aspect. The tools used include Hypertext Markup Language (HTML), Python and Django, SQL (Structured Query Language) ,Bootstrap and PosgreSQL database. The system a user role mode of authentication, in which the usrers of the system has some specific roles in the system.</w:t>
      </w:r>
    </w:p>
    <w:p w:rsidR="006F04DD" w:rsidRPr="00F719C8" w:rsidRDefault="006F04DD" w:rsidP="009F7827">
      <w:pPr>
        <w:pStyle w:val="Heading1"/>
        <w:rPr>
          <w:rFonts w:ascii="Times New Roman" w:hAnsi="Times New Roman" w:cs="Times New Roman"/>
          <w:color w:val="000000" w:themeColor="text1"/>
          <w:sz w:val="24"/>
          <w:szCs w:val="24"/>
        </w:rPr>
      </w:pPr>
      <w:bookmarkStart w:id="65" w:name="_Toc22317500"/>
      <w:r w:rsidRPr="00F719C8">
        <w:rPr>
          <w:rFonts w:ascii="Times New Roman" w:hAnsi="Times New Roman" w:cs="Times New Roman"/>
          <w:color w:val="000000" w:themeColor="text1"/>
          <w:sz w:val="24"/>
          <w:szCs w:val="24"/>
        </w:rPr>
        <w:t>5.3</w:t>
      </w:r>
      <w:r w:rsidRPr="00F719C8">
        <w:rPr>
          <w:rFonts w:ascii="Times New Roman" w:hAnsi="Times New Roman" w:cs="Times New Roman"/>
          <w:color w:val="000000" w:themeColor="text1"/>
          <w:sz w:val="24"/>
          <w:szCs w:val="24"/>
        </w:rPr>
        <w:tab/>
        <w:t>Conclusion</w:t>
      </w:r>
      <w:bookmarkEnd w:id="65"/>
    </w:p>
    <w:p w:rsidR="006F04DD" w:rsidRPr="00F719C8" w:rsidRDefault="006F04DD" w:rsidP="006F04DD">
      <w:pPr>
        <w:spacing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Manual method of record keeping has become a very tedious and inefficient way of keeping records in poultries. Because poultry owners uses the traditional book method which is vulnerable to loss and damage. However  the system developed as part of this project will overcome the issue of the traditional method by providing a more efficient and consistent way of poultry records.</w:t>
      </w:r>
    </w:p>
    <w:p w:rsidR="006F04DD" w:rsidRPr="00F719C8" w:rsidRDefault="009F7827" w:rsidP="009F7827">
      <w:pPr>
        <w:pStyle w:val="Heading1"/>
        <w:rPr>
          <w:rFonts w:ascii="Times New Roman" w:hAnsi="Times New Roman" w:cs="Times New Roman"/>
          <w:color w:val="000000" w:themeColor="text1"/>
          <w:sz w:val="24"/>
          <w:szCs w:val="24"/>
        </w:rPr>
      </w:pPr>
      <w:bookmarkStart w:id="66" w:name="_Toc22317501"/>
      <w:r w:rsidRPr="00F719C8">
        <w:rPr>
          <w:rFonts w:ascii="Times New Roman" w:hAnsi="Times New Roman" w:cs="Times New Roman"/>
          <w:color w:val="000000" w:themeColor="text1"/>
          <w:sz w:val="24"/>
          <w:szCs w:val="24"/>
        </w:rPr>
        <w:t xml:space="preserve">5.4 </w:t>
      </w:r>
      <w:r w:rsidR="006F04DD" w:rsidRPr="00F719C8">
        <w:rPr>
          <w:rFonts w:ascii="Times New Roman" w:hAnsi="Times New Roman" w:cs="Times New Roman"/>
          <w:color w:val="000000" w:themeColor="text1"/>
          <w:sz w:val="24"/>
          <w:szCs w:val="24"/>
        </w:rPr>
        <w:t>Recommendation</w:t>
      </w:r>
      <w:bookmarkEnd w:id="66"/>
    </w:p>
    <w:p w:rsidR="006F04DD" w:rsidRPr="00F719C8" w:rsidRDefault="006F04DD" w:rsidP="006F04DD">
      <w:pPr>
        <w:spacing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Based on the in-depth study on this topic, the following recommendations have been put forward:</w:t>
      </w:r>
    </w:p>
    <w:p w:rsidR="006F04DD" w:rsidRPr="00F719C8" w:rsidRDefault="006F04DD" w:rsidP="006F04DD">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lastRenderedPageBreak/>
        <w:t>It is recommended that there should contain analysis tools like graphs and charts to present information about farms and farming activities.</w:t>
      </w:r>
    </w:p>
    <w:p w:rsidR="006F04DD" w:rsidRPr="00F719C8" w:rsidRDefault="006F04DD" w:rsidP="006F04DD">
      <w:pPr>
        <w:pStyle w:val="ListParagraph"/>
        <w:numPr>
          <w:ilvl w:val="0"/>
          <w:numId w:val="13"/>
        </w:numPr>
        <w:spacing w:after="160" w:line="360" w:lineRule="auto"/>
        <w:jc w:val="both"/>
        <w:rPr>
          <w:rFonts w:ascii="Times New Roman" w:hAnsi="Times New Roman" w:cs="Times New Roman"/>
          <w:color w:val="000000" w:themeColor="text1"/>
          <w:sz w:val="24"/>
          <w:szCs w:val="24"/>
        </w:rPr>
      </w:pPr>
      <w:r w:rsidRPr="00F719C8">
        <w:rPr>
          <w:rFonts w:ascii="Times New Roman" w:hAnsi="Times New Roman" w:cs="Times New Roman"/>
          <w:color w:val="000000" w:themeColor="text1"/>
          <w:sz w:val="24"/>
          <w:szCs w:val="24"/>
        </w:rPr>
        <w:t>An Android application will be friendlier to use though the system is responsive to any device, and it target more users of the system.</w:t>
      </w:r>
    </w:p>
    <w:p w:rsidR="006F04DD" w:rsidRPr="00F719C8" w:rsidRDefault="006F04DD" w:rsidP="006F04DD">
      <w:pPr>
        <w:spacing w:line="360" w:lineRule="auto"/>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bookmarkStart w:id="67" w:name="_GoBack"/>
      <w:bookmarkEnd w:id="67"/>
    </w:p>
    <w:p w:rsidR="006F04DD" w:rsidRPr="00F719C8" w:rsidRDefault="006F04DD" w:rsidP="006F04DD">
      <w:pPr>
        <w:pStyle w:val="ListParagraph"/>
        <w:spacing w:line="360" w:lineRule="auto"/>
        <w:ind w:left="2160"/>
        <w:jc w:val="both"/>
        <w:rPr>
          <w:rFonts w:ascii="Times New Roman" w:hAnsi="Times New Roman" w:cs="Times New Roman"/>
          <w:color w:val="000000" w:themeColor="text1"/>
          <w:sz w:val="24"/>
          <w:szCs w:val="24"/>
        </w:rPr>
      </w:pPr>
    </w:p>
    <w:p w:rsidR="006F04DD" w:rsidRPr="00F719C8" w:rsidRDefault="006F04DD" w:rsidP="006F04DD">
      <w:pPr>
        <w:spacing w:line="360" w:lineRule="auto"/>
        <w:jc w:val="both"/>
        <w:rPr>
          <w:rFonts w:ascii="Times New Roman" w:hAnsi="Times New Roman" w:cs="Times New Roman"/>
          <w:color w:val="000000" w:themeColor="text1"/>
          <w:sz w:val="24"/>
          <w:szCs w:val="24"/>
        </w:rPr>
      </w:pPr>
    </w:p>
    <w:p w:rsidR="00E95FAC" w:rsidRPr="00522BDD" w:rsidRDefault="00E95FAC" w:rsidP="00522BDD">
      <w:pPr>
        <w:pStyle w:val="BodyText"/>
        <w:pageBreakBefore/>
        <w:pBdr>
          <w:top w:val="none" w:sz="0" w:space="0" w:color="000000"/>
          <w:left w:val="none" w:sz="0" w:space="0" w:color="000000"/>
          <w:bottom w:val="none" w:sz="0" w:space="0" w:color="000000"/>
          <w:right w:val="none" w:sz="0" w:space="0" w:color="000000"/>
        </w:pBdr>
        <w:spacing w:after="0" w:line="360" w:lineRule="auto"/>
        <w:rPr>
          <w:rFonts w:ascii="Times New Roman" w:hAnsi="Times New Roman" w:cs="Times New Roman"/>
          <w:color w:val="000000" w:themeColor="text1"/>
        </w:rPr>
      </w:pPr>
      <w:bookmarkStart w:id="68" w:name="_Toc22317502"/>
      <w:r w:rsidRPr="00F719C8">
        <w:rPr>
          <w:rFonts w:ascii="Times New Roman" w:hAnsi="Times New Roman" w:cs="Times New Roman"/>
          <w:b/>
          <w:color w:val="000000" w:themeColor="text1"/>
        </w:rPr>
        <w:lastRenderedPageBreak/>
        <w:t>REFERNCES</w:t>
      </w:r>
      <w:bookmarkEnd w:id="68"/>
      <w:r w:rsidRPr="00F719C8">
        <w:rPr>
          <w:rFonts w:ascii="Times New Roman" w:hAnsi="Times New Roman" w:cs="Times New Roman"/>
          <w:b/>
          <w:color w:val="000000" w:themeColor="text1"/>
        </w:rPr>
        <w:t xml:space="preserve"> </w:t>
      </w:r>
    </w:p>
    <w:p w:rsidR="00E95FAC" w:rsidRPr="00F719C8" w:rsidRDefault="00E95FAC" w:rsidP="00E95FAC">
      <w:pPr>
        <w:pStyle w:val="BodyText"/>
        <w:pBdr>
          <w:top w:val="none" w:sz="0" w:space="0" w:color="000000"/>
          <w:left w:val="none" w:sz="0" w:space="0" w:color="000000"/>
          <w:bottom w:val="none" w:sz="0" w:space="0" w:color="000000"/>
          <w:right w:val="none" w:sz="0" w:space="0" w:color="000000"/>
        </w:pBdr>
        <w:spacing w:after="0" w:line="360" w:lineRule="auto"/>
        <w:ind w:left="720" w:hanging="720"/>
        <w:rPr>
          <w:rFonts w:ascii="Times New Roman" w:hAnsi="Times New Roman" w:cs="Times New Roman"/>
          <w:color w:val="000000" w:themeColor="text1"/>
        </w:rPr>
      </w:pPr>
      <w:r w:rsidRPr="00F719C8">
        <w:rPr>
          <w:rFonts w:ascii="Times New Roman" w:eastAsia="Times New Roman" w:hAnsi="Times New Roman" w:cs="Times New Roman"/>
          <w:color w:val="000000" w:themeColor="text1"/>
        </w:rPr>
        <w:t xml:space="preserve">Adedeji OS, Ajayi JA, Amao SR, Aiyedun JO; Extent of commercial poultry production in Saki West </w:t>
      </w:r>
      <w:r w:rsidRPr="00F719C8">
        <w:rPr>
          <w:rFonts w:ascii="Times New Roman" w:eastAsia="Times New Roman" w:hAnsi="Times New Roman" w:cs="Times New Roman"/>
          <w:color w:val="000000" w:themeColor="text1"/>
        </w:rPr>
        <w:tab/>
        <w:t xml:space="preserve">local government area of Oyo State. Transnational Journal of Science and Technology, </w:t>
      </w:r>
      <w:r w:rsidRPr="00F719C8">
        <w:rPr>
          <w:rFonts w:ascii="Times New Roman" w:eastAsia="Times New Roman" w:hAnsi="Times New Roman" w:cs="Times New Roman"/>
          <w:color w:val="000000" w:themeColor="text1"/>
          <w:u w:val="single"/>
        </w:rPr>
        <w:t xml:space="preserve">2013 </w:t>
      </w:r>
      <w:r w:rsidRPr="00F719C8">
        <w:rPr>
          <w:rFonts w:ascii="Times New Roman" w:eastAsia="Times New Roman" w:hAnsi="Times New Roman" w:cs="Times New Roman"/>
          <w:color w:val="000000" w:themeColor="text1"/>
        </w:rPr>
        <w:t>3(5): 68-81.</w:t>
      </w:r>
    </w:p>
    <w:p w:rsidR="00E95FAC" w:rsidRPr="00F719C8" w:rsidRDefault="00E95FAC" w:rsidP="00E95FAC">
      <w:pPr>
        <w:ind w:left="720" w:hanging="720"/>
        <w:rPr>
          <w:rFonts w:ascii="Times New Roman" w:eastAsia="Times New Roman" w:hAnsi="Times New Roman" w:cs="Times New Roman"/>
          <w:b/>
          <w:color w:val="000000" w:themeColor="text1"/>
          <w:sz w:val="24"/>
          <w:szCs w:val="24"/>
        </w:rPr>
      </w:pPr>
      <w:r w:rsidRPr="00F719C8">
        <w:rPr>
          <w:rFonts w:ascii="Times New Roman" w:eastAsia="Times New Roman" w:hAnsi="Times New Roman" w:cs="Times New Roman"/>
          <w:color w:val="000000" w:themeColor="text1"/>
          <w:sz w:val="24"/>
          <w:szCs w:val="24"/>
          <w:highlight w:val="white"/>
        </w:rPr>
        <w:t>Atteh, J.O 2011. Romancing the chicken 68th Inaugural lecture, University of Ilorin. Published             by Unilorin Press</w:t>
      </w:r>
    </w:p>
    <w:p w:rsidR="00E95FAC" w:rsidRPr="00F719C8" w:rsidRDefault="00E95FAC" w:rsidP="00E95FAC">
      <w:pPr>
        <w:spacing w:after="0" w:line="240" w:lineRule="auto"/>
        <w:ind w:left="720" w:hanging="720"/>
        <w:rPr>
          <w:rFonts w:ascii="Times New Roman" w:eastAsia="Times New Roman" w:hAnsi="Times New Roman" w:cs="Times New Roman"/>
          <w:color w:val="000000" w:themeColor="text1"/>
          <w:sz w:val="24"/>
          <w:szCs w:val="24"/>
          <w:highlight w:val="white"/>
        </w:rPr>
      </w:pPr>
      <w:r w:rsidRPr="00F719C8">
        <w:rPr>
          <w:rFonts w:ascii="Times New Roman" w:eastAsia="Times New Roman" w:hAnsi="Times New Roman" w:cs="Times New Roman"/>
          <w:color w:val="000000" w:themeColor="text1"/>
          <w:sz w:val="24"/>
          <w:szCs w:val="24"/>
          <w:highlight w:val="white"/>
        </w:rPr>
        <w:t>FAO (2010). Small-Scale Poultry Production. FAO Corporate Document Repository, 2002. FAO</w:t>
      </w:r>
    </w:p>
    <w:p w:rsidR="00E95FAC" w:rsidRPr="00F719C8" w:rsidRDefault="00E95FAC" w:rsidP="00E95FAC">
      <w:pPr>
        <w:spacing w:after="0" w:line="240" w:lineRule="auto"/>
        <w:ind w:left="720" w:hanging="720"/>
        <w:rPr>
          <w:rFonts w:ascii="Times New Roman" w:eastAsia="Times New Roman" w:hAnsi="Times New Roman" w:cs="Times New Roman"/>
          <w:color w:val="000000" w:themeColor="text1"/>
          <w:sz w:val="24"/>
          <w:szCs w:val="24"/>
          <w:highlight w:val="white"/>
        </w:rPr>
      </w:pPr>
      <w:r w:rsidRPr="00F719C8">
        <w:rPr>
          <w:rFonts w:ascii="Times New Roman" w:eastAsia="Times New Roman" w:hAnsi="Times New Roman" w:cs="Times New Roman"/>
          <w:color w:val="000000" w:themeColor="text1"/>
          <w:sz w:val="24"/>
          <w:szCs w:val="24"/>
          <w:highlight w:val="white"/>
        </w:rPr>
        <w:t>Animal Production and Health Paper, No. 35, Rome</w:t>
      </w:r>
    </w:p>
    <w:p w:rsidR="00E95FAC" w:rsidRPr="00F719C8" w:rsidRDefault="00E95FAC" w:rsidP="00E95FAC">
      <w:pPr>
        <w:spacing w:after="0" w:line="240" w:lineRule="auto"/>
        <w:ind w:left="720" w:hanging="720"/>
        <w:rPr>
          <w:rFonts w:ascii="Times New Roman" w:eastAsia="Times New Roman" w:hAnsi="Times New Roman" w:cs="Times New Roman"/>
          <w:color w:val="000000" w:themeColor="text1"/>
          <w:sz w:val="24"/>
          <w:szCs w:val="24"/>
          <w:highlight w:val="white"/>
        </w:rPr>
      </w:pPr>
    </w:p>
    <w:p w:rsidR="00E95FAC" w:rsidRPr="00F719C8" w:rsidRDefault="00E95FAC" w:rsidP="00E95FAC">
      <w:pPr>
        <w:ind w:left="720" w:hanging="720"/>
        <w:rPr>
          <w:rFonts w:ascii="Times New Roman" w:eastAsia="Times New Roman" w:hAnsi="Times New Roman" w:cs="Times New Roman"/>
          <w:color w:val="000000" w:themeColor="text1"/>
          <w:sz w:val="24"/>
          <w:szCs w:val="24"/>
          <w:highlight w:val="white"/>
        </w:rPr>
      </w:pPr>
      <w:r w:rsidRPr="00F719C8">
        <w:rPr>
          <w:rFonts w:ascii="Times New Roman" w:eastAsia="Times New Roman" w:hAnsi="Times New Roman" w:cs="Times New Roman"/>
          <w:color w:val="000000" w:themeColor="text1"/>
          <w:sz w:val="24"/>
          <w:szCs w:val="24"/>
          <w:highlight w:val="white"/>
        </w:rPr>
        <w:t>Fontana E.A., W.D. Weaver, B.A. Watkins, and D.M. Denbow, 2010. Effect of early feed restriction on growth, feed conversion and mortality in broiler chickens. Poult. Sci., 71: 1296-1305</w:t>
      </w:r>
    </w:p>
    <w:p w:rsidR="00E95FAC" w:rsidRPr="00F719C8" w:rsidRDefault="00E95FAC" w:rsidP="00E95FAC">
      <w:pPr>
        <w:pStyle w:val="BodyText"/>
        <w:pBdr>
          <w:top w:val="none" w:sz="0" w:space="0" w:color="000000"/>
          <w:left w:val="none" w:sz="0" w:space="0" w:color="000000"/>
          <w:bottom w:val="none" w:sz="0" w:space="0" w:color="000000"/>
          <w:right w:val="none" w:sz="0" w:space="0" w:color="000000"/>
        </w:pBdr>
        <w:spacing w:after="0" w:line="360" w:lineRule="auto"/>
        <w:ind w:left="720" w:hanging="720"/>
        <w:rPr>
          <w:rFonts w:ascii="Times New Roman" w:hAnsi="Times New Roman" w:cs="Times New Roman"/>
          <w:color w:val="000000" w:themeColor="text1"/>
        </w:rPr>
      </w:pPr>
      <w:r w:rsidRPr="00F719C8">
        <w:rPr>
          <w:rFonts w:ascii="Times New Roman" w:eastAsia="Times New Roman" w:hAnsi="Times New Roman" w:cs="Times New Roman"/>
          <w:color w:val="000000" w:themeColor="text1"/>
        </w:rPr>
        <w:t xml:space="preserve">Laudon KC, Laudon JP; Management Information Systems, Pearson Education, Inc. 2012, Upper Saddle </w:t>
      </w:r>
      <w:r w:rsidRPr="00F719C8">
        <w:rPr>
          <w:rFonts w:ascii="Times New Roman" w:eastAsia="Times New Roman" w:hAnsi="Times New Roman" w:cs="Times New Roman"/>
          <w:color w:val="000000" w:themeColor="text1"/>
        </w:rPr>
        <w:tab/>
        <w:t>River, New Jersey</w:t>
      </w:r>
    </w:p>
    <w:p w:rsidR="00E95FAC" w:rsidRPr="00F719C8" w:rsidRDefault="00E95FAC" w:rsidP="00E95FAC">
      <w:pPr>
        <w:ind w:left="720" w:hanging="720"/>
        <w:rPr>
          <w:rFonts w:ascii="Times New Roman" w:eastAsia="Times New Roman" w:hAnsi="Times New Roman" w:cs="Times New Roman"/>
          <w:color w:val="000000" w:themeColor="text1"/>
          <w:sz w:val="24"/>
          <w:szCs w:val="24"/>
          <w:highlight w:val="white"/>
        </w:rPr>
      </w:pPr>
      <w:r w:rsidRPr="00F719C8">
        <w:rPr>
          <w:rFonts w:ascii="Times New Roman" w:eastAsia="Times New Roman" w:hAnsi="Times New Roman" w:cs="Times New Roman"/>
          <w:color w:val="000000" w:themeColor="text1"/>
          <w:sz w:val="24"/>
          <w:szCs w:val="24"/>
          <w:highlight w:val="white"/>
        </w:rPr>
        <w:t xml:space="preserve">Lewis, P. &amp; Morris, T. 2013. Poultry </w:t>
      </w:r>
      <w:r w:rsidR="00076730">
        <w:rPr>
          <w:rFonts w:ascii="Times New Roman" w:eastAsia="Times New Roman" w:hAnsi="Times New Roman" w:cs="Times New Roman"/>
          <w:color w:val="000000" w:themeColor="text1"/>
          <w:sz w:val="24"/>
          <w:szCs w:val="24"/>
          <w:highlight w:val="white"/>
        </w:rPr>
        <w:t>lighting: the theory and practical</w:t>
      </w:r>
      <w:r w:rsidRPr="00F719C8">
        <w:rPr>
          <w:rFonts w:ascii="Times New Roman" w:eastAsia="Times New Roman" w:hAnsi="Times New Roman" w:cs="Times New Roman"/>
          <w:color w:val="000000" w:themeColor="text1"/>
          <w:sz w:val="24"/>
          <w:szCs w:val="24"/>
          <w:highlight w:val="white"/>
        </w:rPr>
        <w:t>.Nottingham, UK,    Nottingham University Press. ISBN 0-9552104-0-2</w:t>
      </w:r>
    </w:p>
    <w:p w:rsidR="00E95FAC" w:rsidRPr="00F719C8" w:rsidRDefault="00E95FAC" w:rsidP="00E95FAC">
      <w:pPr>
        <w:ind w:left="720" w:hanging="720"/>
        <w:rPr>
          <w:rFonts w:ascii="Times New Roman" w:eastAsia="Times New Roman" w:hAnsi="Times New Roman" w:cs="Times New Roman"/>
          <w:color w:val="000000" w:themeColor="text1"/>
          <w:sz w:val="24"/>
          <w:szCs w:val="24"/>
          <w:highlight w:val="white"/>
        </w:rPr>
      </w:pPr>
      <w:r w:rsidRPr="00F719C8">
        <w:rPr>
          <w:rFonts w:ascii="Times New Roman" w:eastAsia="Times New Roman" w:hAnsi="Times New Roman" w:cs="Times New Roman"/>
          <w:color w:val="000000" w:themeColor="text1"/>
          <w:sz w:val="24"/>
          <w:szCs w:val="24"/>
          <w:highlight w:val="white"/>
        </w:rPr>
        <w:t>Reiter K. and W. Bessei, 2011. Behaviour of broilers in dependence on group size and stocking density. In: Volume I, Proceedings of the 9th European Poultry Conference, Glasgow, UK, August 7- 12th 1994: 294-295</w:t>
      </w:r>
    </w:p>
    <w:p w:rsidR="00E95FAC" w:rsidRPr="00F719C8" w:rsidRDefault="00E95FAC" w:rsidP="00E95FAC">
      <w:pPr>
        <w:ind w:left="720" w:hanging="720"/>
        <w:rPr>
          <w:rFonts w:ascii="Times New Roman" w:eastAsia="Times New Roman" w:hAnsi="Times New Roman" w:cs="Times New Roman"/>
          <w:color w:val="000000" w:themeColor="text1"/>
          <w:sz w:val="24"/>
          <w:szCs w:val="24"/>
          <w:highlight w:val="white"/>
        </w:rPr>
      </w:pPr>
    </w:p>
    <w:p w:rsidR="00E95FAC" w:rsidRPr="00F719C8" w:rsidRDefault="00E95FAC" w:rsidP="00E95FAC">
      <w:pPr>
        <w:ind w:left="720" w:hanging="720"/>
        <w:rPr>
          <w:rFonts w:ascii="Times New Roman" w:hAnsi="Times New Roman" w:cs="Times New Roman"/>
          <w:color w:val="000000" w:themeColor="text1"/>
          <w:sz w:val="24"/>
          <w:szCs w:val="24"/>
        </w:rPr>
      </w:pPr>
    </w:p>
    <w:p w:rsidR="00C17937" w:rsidRPr="00F719C8" w:rsidRDefault="00C17937">
      <w:pPr>
        <w:rPr>
          <w:rFonts w:ascii="Times New Roman" w:hAnsi="Times New Roman" w:cs="Times New Roman"/>
          <w:color w:val="000000" w:themeColor="text1"/>
          <w:sz w:val="24"/>
          <w:szCs w:val="24"/>
        </w:rPr>
      </w:pPr>
    </w:p>
    <w:sectPr w:rsidR="00C17937" w:rsidRPr="00F719C8" w:rsidSect="002F312F">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373" w:rsidRDefault="000E5373" w:rsidP="000A5DB9">
      <w:pPr>
        <w:spacing w:after="0" w:line="240" w:lineRule="auto"/>
      </w:pPr>
      <w:r>
        <w:separator/>
      </w:r>
    </w:p>
  </w:endnote>
  <w:endnote w:type="continuationSeparator" w:id="1">
    <w:p w:rsidR="000E5373" w:rsidRDefault="000E5373" w:rsidP="000A5D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DejaVu Sans">
    <w:altName w:val="Times New Roman"/>
    <w:charset w:val="01"/>
    <w:family w:val="auto"/>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0989568"/>
      <w:docPartObj>
        <w:docPartGallery w:val="Page Numbers (Bottom of Page)"/>
        <w:docPartUnique/>
      </w:docPartObj>
    </w:sdtPr>
    <w:sdtContent>
      <w:p w:rsidR="002F312F" w:rsidRDefault="00A21D25">
        <w:pPr>
          <w:pStyle w:val="Footer"/>
          <w:jc w:val="center"/>
        </w:pPr>
        <w:fldSimple w:instr=" PAGE   \* MERGEFORMAT ">
          <w:r w:rsidR="00076730">
            <w:rPr>
              <w:noProof/>
            </w:rPr>
            <w:t>30</w:t>
          </w:r>
        </w:fldSimple>
      </w:p>
    </w:sdtContent>
  </w:sdt>
  <w:p w:rsidR="002F312F" w:rsidRDefault="002F31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373" w:rsidRDefault="000E5373" w:rsidP="000A5DB9">
      <w:pPr>
        <w:spacing w:after="0" w:line="240" w:lineRule="auto"/>
      </w:pPr>
      <w:r>
        <w:separator/>
      </w:r>
    </w:p>
  </w:footnote>
  <w:footnote w:type="continuationSeparator" w:id="1">
    <w:p w:rsidR="000E5373" w:rsidRDefault="000E5373" w:rsidP="000A5D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3"/>
    <w:multiLevelType w:val="multilevel"/>
    <w:tmpl w:val="00000003"/>
    <w:name w:val="WW8Num3"/>
    <w:lvl w:ilvl="0">
      <w:start w:val="1"/>
      <w:numFmt w:val="decimal"/>
      <w:lvlText w:val="%1."/>
      <w:lvlJc w:val="left"/>
      <w:pPr>
        <w:tabs>
          <w:tab w:val="num" w:pos="788"/>
        </w:tabs>
        <w:ind w:left="788" w:hanging="360"/>
      </w:pPr>
      <w:rPr>
        <w:rFonts w:ascii="Times New Roman" w:hAnsi="Times New Roman" w:cs="Times New Roman"/>
        <w:bCs/>
        <w:sz w:val="24"/>
        <w:szCs w:val="24"/>
      </w:rPr>
    </w:lvl>
    <w:lvl w:ilvl="1">
      <w:start w:val="1"/>
      <w:numFmt w:val="decimal"/>
      <w:lvlText w:val="%2."/>
      <w:lvlJc w:val="left"/>
      <w:pPr>
        <w:tabs>
          <w:tab w:val="num" w:pos="1148"/>
        </w:tabs>
        <w:ind w:left="1148" w:hanging="360"/>
      </w:pPr>
    </w:lvl>
    <w:lvl w:ilvl="2">
      <w:start w:val="1"/>
      <w:numFmt w:val="decimal"/>
      <w:lvlText w:val="%3."/>
      <w:lvlJc w:val="left"/>
      <w:pPr>
        <w:tabs>
          <w:tab w:val="num" w:pos="1508"/>
        </w:tabs>
        <w:ind w:left="1508" w:hanging="360"/>
      </w:pPr>
    </w:lvl>
    <w:lvl w:ilvl="3">
      <w:start w:val="1"/>
      <w:numFmt w:val="decimal"/>
      <w:lvlText w:val="%4."/>
      <w:lvlJc w:val="left"/>
      <w:pPr>
        <w:tabs>
          <w:tab w:val="num" w:pos="1868"/>
        </w:tabs>
        <w:ind w:left="1868" w:hanging="360"/>
      </w:pPr>
    </w:lvl>
    <w:lvl w:ilvl="4">
      <w:start w:val="1"/>
      <w:numFmt w:val="decimal"/>
      <w:lvlText w:val="%5."/>
      <w:lvlJc w:val="left"/>
      <w:pPr>
        <w:tabs>
          <w:tab w:val="num" w:pos="2228"/>
        </w:tabs>
        <w:ind w:left="2228" w:hanging="360"/>
      </w:pPr>
    </w:lvl>
    <w:lvl w:ilvl="5">
      <w:start w:val="1"/>
      <w:numFmt w:val="decimal"/>
      <w:lvlText w:val="%6."/>
      <w:lvlJc w:val="left"/>
      <w:pPr>
        <w:tabs>
          <w:tab w:val="num" w:pos="2588"/>
        </w:tabs>
        <w:ind w:left="2588" w:hanging="360"/>
      </w:pPr>
    </w:lvl>
    <w:lvl w:ilvl="6">
      <w:start w:val="1"/>
      <w:numFmt w:val="decimal"/>
      <w:lvlText w:val="%7."/>
      <w:lvlJc w:val="left"/>
      <w:pPr>
        <w:tabs>
          <w:tab w:val="num" w:pos="2948"/>
        </w:tabs>
        <w:ind w:left="2948" w:hanging="360"/>
      </w:pPr>
    </w:lvl>
    <w:lvl w:ilvl="7">
      <w:start w:val="1"/>
      <w:numFmt w:val="decimal"/>
      <w:lvlText w:val="%8."/>
      <w:lvlJc w:val="left"/>
      <w:pPr>
        <w:tabs>
          <w:tab w:val="num" w:pos="3308"/>
        </w:tabs>
        <w:ind w:left="3308" w:hanging="360"/>
      </w:pPr>
    </w:lvl>
    <w:lvl w:ilvl="8">
      <w:start w:val="1"/>
      <w:numFmt w:val="decimal"/>
      <w:lvlText w:val="%9."/>
      <w:lvlJc w:val="left"/>
      <w:pPr>
        <w:tabs>
          <w:tab w:val="num" w:pos="3668"/>
        </w:tabs>
        <w:ind w:left="3668"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Wingdings" w:hAnsi="Wingdings" w:cs="OpenSymbol"/>
        <w:sz w:val="24"/>
        <w:szCs w:val="24"/>
      </w:rPr>
    </w:lvl>
    <w:lvl w:ilvl="2">
      <w:start w:val="1"/>
      <w:numFmt w:val="bullet"/>
      <w:lvlText w:val=""/>
      <w:lvlJc w:val="left"/>
      <w:pPr>
        <w:tabs>
          <w:tab w:val="num" w:pos="1440"/>
        </w:tabs>
        <w:ind w:left="1440" w:hanging="360"/>
      </w:pPr>
      <w:rPr>
        <w:rFonts w:ascii="Wingdings" w:hAnsi="Wingdings" w:cs="OpenSymbol"/>
        <w:sz w:val="24"/>
        <w:szCs w:val="24"/>
      </w:rPr>
    </w:lvl>
    <w:lvl w:ilvl="3">
      <w:start w:val="1"/>
      <w:numFmt w:val="bullet"/>
      <w:lvlText w:val=""/>
      <w:lvlJc w:val="left"/>
      <w:pPr>
        <w:tabs>
          <w:tab w:val="num" w:pos="1800"/>
        </w:tabs>
        <w:ind w:left="1800" w:hanging="360"/>
      </w:pPr>
      <w:rPr>
        <w:rFonts w:ascii="Wingdings" w:hAnsi="Wingdings" w:cs="OpenSymbol"/>
        <w:sz w:val="24"/>
        <w:szCs w:val="24"/>
      </w:rPr>
    </w:lvl>
    <w:lvl w:ilvl="4">
      <w:start w:val="1"/>
      <w:numFmt w:val="bullet"/>
      <w:lvlText w:val=""/>
      <w:lvlJc w:val="left"/>
      <w:pPr>
        <w:tabs>
          <w:tab w:val="num" w:pos="2160"/>
        </w:tabs>
        <w:ind w:left="2160" w:hanging="360"/>
      </w:pPr>
      <w:rPr>
        <w:rFonts w:ascii="Wingdings" w:hAnsi="Wingdings" w:cs="OpenSymbol"/>
        <w:sz w:val="24"/>
        <w:szCs w:val="24"/>
      </w:rPr>
    </w:lvl>
    <w:lvl w:ilvl="5">
      <w:start w:val="1"/>
      <w:numFmt w:val="bullet"/>
      <w:lvlText w:val=""/>
      <w:lvlJc w:val="left"/>
      <w:pPr>
        <w:tabs>
          <w:tab w:val="num" w:pos="2520"/>
        </w:tabs>
        <w:ind w:left="2520" w:hanging="360"/>
      </w:pPr>
      <w:rPr>
        <w:rFonts w:ascii="Wingdings" w:hAnsi="Wingdings" w:cs="OpenSymbol"/>
        <w:sz w:val="24"/>
        <w:szCs w:val="24"/>
      </w:rPr>
    </w:lvl>
    <w:lvl w:ilvl="6">
      <w:start w:val="1"/>
      <w:numFmt w:val="bullet"/>
      <w:lvlText w:val=""/>
      <w:lvlJc w:val="left"/>
      <w:pPr>
        <w:tabs>
          <w:tab w:val="num" w:pos="2880"/>
        </w:tabs>
        <w:ind w:left="2880" w:hanging="360"/>
      </w:pPr>
      <w:rPr>
        <w:rFonts w:ascii="Wingdings" w:hAnsi="Wingdings" w:cs="OpenSymbol"/>
        <w:sz w:val="24"/>
        <w:szCs w:val="24"/>
      </w:rPr>
    </w:lvl>
    <w:lvl w:ilvl="7">
      <w:start w:val="1"/>
      <w:numFmt w:val="bullet"/>
      <w:lvlText w:val=""/>
      <w:lvlJc w:val="left"/>
      <w:pPr>
        <w:tabs>
          <w:tab w:val="num" w:pos="3240"/>
        </w:tabs>
        <w:ind w:left="3240" w:hanging="360"/>
      </w:pPr>
      <w:rPr>
        <w:rFonts w:ascii="Wingdings" w:hAnsi="Wingdings" w:cs="OpenSymbol"/>
        <w:sz w:val="24"/>
        <w:szCs w:val="24"/>
      </w:rPr>
    </w:lvl>
    <w:lvl w:ilvl="8">
      <w:start w:val="1"/>
      <w:numFmt w:val="bullet"/>
      <w:lvlText w:val=""/>
      <w:lvlJc w:val="left"/>
      <w:pPr>
        <w:tabs>
          <w:tab w:val="num" w:pos="3600"/>
        </w:tabs>
        <w:ind w:left="3600" w:hanging="360"/>
      </w:pPr>
      <w:rPr>
        <w:rFonts w:ascii="Wingdings" w:hAnsi="Wingdings" w:cs="OpenSymbol"/>
        <w:sz w:val="24"/>
        <w:szCs w:val="24"/>
      </w:rPr>
    </w:lvl>
  </w:abstractNum>
  <w:abstractNum w:abstractNumId="3">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10AE2074"/>
    <w:multiLevelType w:val="hybridMultilevel"/>
    <w:tmpl w:val="A5EA7BD8"/>
    <w:lvl w:ilvl="0" w:tplc="F3A45B7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8977DC"/>
    <w:multiLevelType w:val="multilevel"/>
    <w:tmpl w:val="4094F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4004E29"/>
    <w:multiLevelType w:val="multilevel"/>
    <w:tmpl w:val="8E36166E"/>
    <w:lvl w:ilvl="0">
      <w:start w:val="1"/>
      <w:numFmt w:val="decimal"/>
      <w:lvlText w:val="%1."/>
      <w:lvlJc w:val="left"/>
      <w:pPr>
        <w:tabs>
          <w:tab w:val="num" w:pos="720"/>
        </w:tabs>
        <w:ind w:left="720" w:hanging="360"/>
      </w:pPr>
    </w:lvl>
    <w:lvl w:ilv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141F47"/>
    <w:multiLevelType w:val="hybridMultilevel"/>
    <w:tmpl w:val="5B928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C50337"/>
    <w:multiLevelType w:val="multilevel"/>
    <w:tmpl w:val="16DA1098"/>
    <w:lvl w:ilvl="0">
      <w:start w:val="3"/>
      <w:numFmt w:val="decimal"/>
      <w:lvlText w:val="%1"/>
      <w:lvlJc w:val="left"/>
      <w:pPr>
        <w:ind w:left="660" w:hanging="660"/>
      </w:pPr>
      <w:rPr>
        <w:rFonts w:hint="default"/>
        <w:b/>
      </w:rPr>
    </w:lvl>
    <w:lvl w:ilvl="1">
      <w:start w:val="1"/>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nsid w:val="65356D10"/>
    <w:multiLevelType w:val="hybridMultilevel"/>
    <w:tmpl w:val="8D5CA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3B591D"/>
    <w:multiLevelType w:val="multilevel"/>
    <w:tmpl w:val="EAF0AFC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4E12DD5"/>
    <w:multiLevelType w:val="multilevel"/>
    <w:tmpl w:val="187CB0F0"/>
    <w:lvl w:ilvl="0">
      <w:start w:val="3"/>
      <w:numFmt w:val="decimal"/>
      <w:lvlText w:val="%1"/>
      <w:lvlJc w:val="left"/>
      <w:pPr>
        <w:ind w:left="360" w:hanging="360"/>
      </w:pPr>
      <w:rPr>
        <w:rFonts w:ascii="Times New Roman" w:hAnsi="Times New Roman" w:cs="Times New Roman" w:hint="default"/>
        <w:b/>
      </w:rPr>
    </w:lvl>
    <w:lvl w:ilvl="1">
      <w:start w:val="2"/>
      <w:numFmt w:val="decimal"/>
      <w:lvlText w:val="%1.%2"/>
      <w:lvlJc w:val="left"/>
      <w:pPr>
        <w:ind w:left="360" w:hanging="360"/>
      </w:pPr>
      <w:rPr>
        <w:rFonts w:ascii="Times New Roman" w:hAnsi="Times New Roman" w:cs="Times New Roman" w:hint="default"/>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440" w:hanging="1440"/>
      </w:pPr>
      <w:rPr>
        <w:rFonts w:ascii="Times New Roman" w:hAnsi="Times New Roman" w:cs="Times New Roman" w:hint="default"/>
        <w:b/>
      </w:rPr>
    </w:lvl>
  </w:abstractNum>
  <w:abstractNum w:abstractNumId="12">
    <w:nsid w:val="7ECA4FA8"/>
    <w:multiLevelType w:val="hybridMultilevel"/>
    <w:tmpl w:val="73D895FA"/>
    <w:lvl w:ilvl="0" w:tplc="89A88F5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0"/>
  </w:num>
  <w:num w:numId="2">
    <w:abstractNumId w:val="5"/>
  </w:num>
  <w:num w:numId="3">
    <w:abstractNumId w:val="2"/>
  </w:num>
  <w:num w:numId="4">
    <w:abstractNumId w:val="3"/>
  </w:num>
  <w:num w:numId="5">
    <w:abstractNumId w:val="1"/>
  </w:num>
  <w:num w:numId="6">
    <w:abstractNumId w:val="11"/>
  </w:num>
  <w:num w:numId="7">
    <w:abstractNumId w:val="9"/>
  </w:num>
  <w:num w:numId="8">
    <w:abstractNumId w:val="7"/>
  </w:num>
  <w:num w:numId="9">
    <w:abstractNumId w:val="8"/>
  </w:num>
  <w:num w:numId="10">
    <w:abstractNumId w:val="6"/>
  </w:num>
  <w:num w:numId="11">
    <w:abstractNumId w:val="12"/>
  </w:num>
  <w:num w:numId="12">
    <w:abstractNumId w:val="10"/>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F04DD"/>
    <w:rsid w:val="00076730"/>
    <w:rsid w:val="00095467"/>
    <w:rsid w:val="000A5DB9"/>
    <w:rsid w:val="000E5373"/>
    <w:rsid w:val="001B0D0C"/>
    <w:rsid w:val="002F312F"/>
    <w:rsid w:val="0034142A"/>
    <w:rsid w:val="003551BF"/>
    <w:rsid w:val="004A67F1"/>
    <w:rsid w:val="004B6188"/>
    <w:rsid w:val="004C381B"/>
    <w:rsid w:val="00522BDD"/>
    <w:rsid w:val="006F04DD"/>
    <w:rsid w:val="00721CB4"/>
    <w:rsid w:val="00824029"/>
    <w:rsid w:val="00842B88"/>
    <w:rsid w:val="00845B18"/>
    <w:rsid w:val="00936390"/>
    <w:rsid w:val="009F7827"/>
    <w:rsid w:val="00A21D25"/>
    <w:rsid w:val="00A268F8"/>
    <w:rsid w:val="00A672CE"/>
    <w:rsid w:val="00A87D5E"/>
    <w:rsid w:val="00BC0691"/>
    <w:rsid w:val="00C17937"/>
    <w:rsid w:val="00C61A6F"/>
    <w:rsid w:val="00D83690"/>
    <w:rsid w:val="00E95FAC"/>
    <w:rsid w:val="00F36345"/>
    <w:rsid w:val="00F71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18"/>
  </w:style>
  <w:style w:type="paragraph" w:styleId="Heading1">
    <w:name w:val="heading 1"/>
    <w:basedOn w:val="Normal"/>
    <w:next w:val="Normal"/>
    <w:link w:val="Heading1Char"/>
    <w:uiPriority w:val="9"/>
    <w:qFormat/>
    <w:rsid w:val="006F04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6F04DD"/>
    <w:pPr>
      <w:keepNext/>
      <w:tabs>
        <w:tab w:val="num" w:pos="0"/>
      </w:tabs>
      <w:suppressAutoHyphens/>
      <w:spacing w:before="240" w:after="60"/>
      <w:outlineLvl w:val="1"/>
    </w:pPr>
    <w:rPr>
      <w:rFonts w:ascii="Cambria" w:eastAsia="Times New Roman" w:hAnsi="Cambria" w:cs="Times New Roman"/>
      <w:b/>
      <w:bCs/>
      <w:i/>
      <w:iCs/>
      <w:kern w:val="2"/>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F04DD"/>
    <w:rPr>
      <w:b/>
      <w:bCs/>
    </w:rPr>
  </w:style>
  <w:style w:type="paragraph" w:styleId="BodyText">
    <w:name w:val="Body Text"/>
    <w:basedOn w:val="Normal"/>
    <w:link w:val="BodyTextChar"/>
    <w:rsid w:val="006F04DD"/>
    <w:pPr>
      <w:suppressAutoHyphens/>
      <w:spacing w:after="140"/>
    </w:pPr>
    <w:rPr>
      <w:rFonts w:ascii="Liberation Serif" w:eastAsia="Noto Sans CJK SC Regular" w:hAnsi="Liberation Serif" w:cs="Lohit Devanagari"/>
      <w:kern w:val="2"/>
      <w:sz w:val="24"/>
      <w:szCs w:val="24"/>
      <w:lang w:eastAsia="zh-CN" w:bidi="hi-IN"/>
    </w:rPr>
  </w:style>
  <w:style w:type="character" w:customStyle="1" w:styleId="BodyTextChar">
    <w:name w:val="Body Text Char"/>
    <w:basedOn w:val="DefaultParagraphFont"/>
    <w:link w:val="BodyText"/>
    <w:rsid w:val="006F04DD"/>
    <w:rPr>
      <w:rFonts w:ascii="Liberation Serif" w:eastAsia="Noto Sans CJK SC Regular" w:hAnsi="Liberation Serif" w:cs="Lohit Devanagari"/>
      <w:kern w:val="2"/>
      <w:sz w:val="24"/>
      <w:szCs w:val="24"/>
      <w:lang w:eastAsia="zh-CN" w:bidi="hi-IN"/>
    </w:rPr>
  </w:style>
  <w:style w:type="character" w:customStyle="1" w:styleId="Heading2Char">
    <w:name w:val="Heading 2 Char"/>
    <w:basedOn w:val="DefaultParagraphFont"/>
    <w:link w:val="Heading2"/>
    <w:rsid w:val="006F04DD"/>
    <w:rPr>
      <w:rFonts w:ascii="Cambria" w:eastAsia="Times New Roman" w:hAnsi="Cambria" w:cs="Times New Roman"/>
      <w:b/>
      <w:bCs/>
      <w:i/>
      <w:iCs/>
      <w:kern w:val="2"/>
      <w:sz w:val="28"/>
      <w:szCs w:val="28"/>
      <w:lang w:eastAsia="zh-CN" w:bidi="hi-IN"/>
    </w:rPr>
  </w:style>
  <w:style w:type="paragraph" w:styleId="ListParagraph">
    <w:name w:val="List Paragraph"/>
    <w:basedOn w:val="Normal"/>
    <w:uiPriority w:val="34"/>
    <w:qFormat/>
    <w:rsid w:val="006F04DD"/>
    <w:pPr>
      <w:ind w:left="720"/>
      <w:contextualSpacing/>
    </w:pPr>
  </w:style>
  <w:style w:type="character" w:styleId="Emphasis">
    <w:name w:val="Emphasis"/>
    <w:qFormat/>
    <w:rsid w:val="006F04DD"/>
    <w:rPr>
      <w:i/>
      <w:iCs/>
    </w:rPr>
  </w:style>
  <w:style w:type="paragraph" w:customStyle="1" w:styleId="DefaultLTUntertitel">
    <w:name w:val="Default~LT~Untertitel"/>
    <w:rsid w:val="006F04DD"/>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spacing w:after="0" w:line="216" w:lineRule="auto"/>
      <w:ind w:left="540" w:hanging="540"/>
      <w:jc w:val="center"/>
    </w:pPr>
    <w:rPr>
      <w:rFonts w:ascii="Noto Sans CJK SC Regular" w:eastAsia="DejaVu Sans" w:hAnsi="Noto Sans CJK SC Regular" w:cs="Liberation Sans"/>
      <w:color w:val="000000"/>
      <w:kern w:val="2"/>
      <w:sz w:val="64"/>
      <w:szCs w:val="24"/>
      <w:lang w:eastAsia="zh-CN" w:bidi="hi-IN"/>
    </w:rPr>
  </w:style>
  <w:style w:type="character" w:customStyle="1" w:styleId="Heading1Char">
    <w:name w:val="Heading 1 Char"/>
    <w:basedOn w:val="DefaultParagraphFont"/>
    <w:link w:val="Heading1"/>
    <w:uiPriority w:val="9"/>
    <w:rsid w:val="006F04DD"/>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F04DD"/>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6F0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4DD"/>
    <w:rPr>
      <w:rFonts w:ascii="Tahoma" w:hAnsi="Tahoma" w:cs="Tahoma"/>
      <w:sz w:val="16"/>
      <w:szCs w:val="16"/>
    </w:rPr>
  </w:style>
  <w:style w:type="paragraph" w:styleId="Header">
    <w:name w:val="header"/>
    <w:basedOn w:val="Normal"/>
    <w:link w:val="HeaderChar"/>
    <w:uiPriority w:val="99"/>
    <w:semiHidden/>
    <w:unhideWhenUsed/>
    <w:rsid w:val="000A5D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5DB9"/>
  </w:style>
  <w:style w:type="paragraph" w:styleId="Footer">
    <w:name w:val="footer"/>
    <w:basedOn w:val="Normal"/>
    <w:link w:val="FooterChar"/>
    <w:uiPriority w:val="99"/>
    <w:unhideWhenUsed/>
    <w:rsid w:val="000A5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DB9"/>
  </w:style>
  <w:style w:type="paragraph" w:styleId="TOCHeading">
    <w:name w:val="TOC Heading"/>
    <w:basedOn w:val="Heading1"/>
    <w:next w:val="Normal"/>
    <w:uiPriority w:val="39"/>
    <w:semiHidden/>
    <w:unhideWhenUsed/>
    <w:qFormat/>
    <w:rsid w:val="00F719C8"/>
    <w:pPr>
      <w:outlineLvl w:val="9"/>
    </w:pPr>
  </w:style>
  <w:style w:type="paragraph" w:styleId="TOC1">
    <w:name w:val="toc 1"/>
    <w:basedOn w:val="Normal"/>
    <w:next w:val="Normal"/>
    <w:autoRedefine/>
    <w:uiPriority w:val="39"/>
    <w:unhideWhenUsed/>
    <w:rsid w:val="00F719C8"/>
    <w:pPr>
      <w:spacing w:after="100"/>
    </w:pPr>
  </w:style>
  <w:style w:type="paragraph" w:styleId="TOC2">
    <w:name w:val="toc 2"/>
    <w:basedOn w:val="Normal"/>
    <w:next w:val="Normal"/>
    <w:autoRedefine/>
    <w:uiPriority w:val="39"/>
    <w:unhideWhenUsed/>
    <w:rsid w:val="00F719C8"/>
    <w:pPr>
      <w:spacing w:after="100"/>
      <w:ind w:left="220"/>
    </w:pPr>
  </w:style>
  <w:style w:type="character" w:styleId="Hyperlink">
    <w:name w:val="Hyperlink"/>
    <w:basedOn w:val="DefaultParagraphFont"/>
    <w:uiPriority w:val="99"/>
    <w:unhideWhenUsed/>
    <w:rsid w:val="00F719C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689D5-03F1-4E69-A9C6-B3FD7B4F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39</Pages>
  <Words>6298</Words>
  <Characters>35904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H Hussain</dc:creator>
  <cp:lastModifiedBy>Fatima H Hussain</cp:lastModifiedBy>
  <cp:revision>11</cp:revision>
  <dcterms:created xsi:type="dcterms:W3CDTF">2019-10-18T17:56:00Z</dcterms:created>
  <dcterms:modified xsi:type="dcterms:W3CDTF">2019-10-18T18:32:00Z</dcterms:modified>
</cp:coreProperties>
</file>